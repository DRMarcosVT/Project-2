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8C24" w14:textId="1B3673BA" w:rsidR="007C4BC6" w:rsidRPr="00E44578" w:rsidRDefault="00AC6349">
      <w:pPr>
        <w:pStyle w:val="Heading1"/>
        <w:rPr>
          <w:rFonts w:ascii="Times New Roman" w:hAnsi="Times New Roman" w:cs="Times New Roman"/>
        </w:rPr>
      </w:pPr>
      <w:bookmarkStart w:id="0" w:name="blackjack-project-specification"/>
      <w:r w:rsidRPr="00E44578">
        <w:rPr>
          <w:rFonts w:ascii="Times New Roman" w:hAnsi="Times New Roman" w:cs="Times New Roman"/>
        </w:rPr>
        <w:t>Blackjack: Project Specification</w:t>
      </w:r>
    </w:p>
    <w:p w14:paraId="649E7C2A" w14:textId="7247A142" w:rsidR="007C4BC6" w:rsidRPr="00E44578" w:rsidRDefault="00AC6349" w:rsidP="001C16B0">
      <w:pPr>
        <w:pStyle w:val="Heading2"/>
        <w:rPr>
          <w:rFonts w:ascii="Times New Roman" w:hAnsi="Times New Roman" w:cs="Times New Roman"/>
        </w:rPr>
      </w:pPr>
      <w:bookmarkStart w:id="1" w:name="class-design-data-and-state"/>
      <w:r w:rsidRPr="00E44578">
        <w:rPr>
          <w:rFonts w:ascii="Times New Roman" w:hAnsi="Times New Roman" w:cs="Times New Roman"/>
        </w:rPr>
        <w:t>1. Class design, data and state</w:t>
      </w:r>
    </w:p>
    <w:tbl>
      <w:tblPr>
        <w:tblStyle w:val="Table"/>
        <w:tblW w:w="5000" w:type="pct"/>
        <w:tblLook w:val="0020" w:firstRow="1" w:lastRow="0" w:firstColumn="0" w:lastColumn="0" w:noHBand="0" w:noVBand="0"/>
      </w:tblPr>
      <w:tblGrid>
        <w:gridCol w:w="1976"/>
        <w:gridCol w:w="7600"/>
      </w:tblGrid>
      <w:tr w:rsidR="007C4BC6" w:rsidRPr="00E44578" w14:paraId="1C708AB7" w14:textId="77777777" w:rsidTr="007C4BC6">
        <w:trPr>
          <w:cnfStyle w:val="100000000000" w:firstRow="1" w:lastRow="0" w:firstColumn="0" w:lastColumn="0" w:oddVBand="0" w:evenVBand="0" w:oddHBand="0" w:evenHBand="0" w:firstRowFirstColumn="0" w:firstRowLastColumn="0" w:lastRowFirstColumn="0" w:lastRowLastColumn="0"/>
          <w:tblHeader/>
        </w:trPr>
        <w:tc>
          <w:tcPr>
            <w:tcW w:w="0" w:type="auto"/>
          </w:tcPr>
          <w:p w14:paraId="4473287E"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Class</w:t>
            </w:r>
          </w:p>
        </w:tc>
        <w:tc>
          <w:tcPr>
            <w:tcW w:w="0" w:type="auto"/>
          </w:tcPr>
          <w:p w14:paraId="052D8FC6" w14:textId="60AB04F1" w:rsidR="007C4BC6" w:rsidRPr="00E44578" w:rsidRDefault="00142F25">
            <w:pPr>
              <w:pStyle w:val="Compact"/>
              <w:rPr>
                <w:rFonts w:ascii="Times New Roman" w:hAnsi="Times New Roman" w:cs="Times New Roman"/>
              </w:rPr>
            </w:pPr>
            <w:r w:rsidRPr="00E44578">
              <w:rPr>
                <w:rFonts w:ascii="Times New Roman" w:hAnsi="Times New Roman" w:cs="Times New Roman"/>
              </w:rPr>
              <w:t>Purpose and fields</w:t>
            </w:r>
          </w:p>
        </w:tc>
      </w:tr>
      <w:tr w:rsidR="007C4BC6" w:rsidRPr="00E44578" w14:paraId="1BE70462" w14:textId="77777777">
        <w:tc>
          <w:tcPr>
            <w:tcW w:w="0" w:type="auto"/>
          </w:tcPr>
          <w:p w14:paraId="5B41B157"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LinkedChain&lt;T&gt;</w:t>
            </w:r>
          </w:p>
        </w:tc>
        <w:tc>
          <w:tcPr>
            <w:tcW w:w="0" w:type="auto"/>
          </w:tcPr>
          <w:p w14:paraId="355490A4" w14:textId="31CB9D48"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Store entries of type </w:t>
            </w:r>
            <w:r w:rsidRPr="00E44578">
              <w:rPr>
                <w:rStyle w:val="VerbatimChar"/>
                <w:rFonts w:ascii="Times New Roman" w:hAnsi="Times New Roman" w:cs="Times New Roman"/>
                <w:i w:val="0"/>
              </w:rPr>
              <w:t>T</w:t>
            </w:r>
            <w:r w:rsidRPr="00E44578">
              <w:rPr>
                <w:rFonts w:ascii="Times New Roman" w:hAnsi="Times New Roman" w:cs="Times New Roman"/>
              </w:rPr>
              <w:t xml:space="preserve"> in a singly linked chain</w:t>
            </w:r>
            <w:r w:rsidR="001C16B0" w:rsidRPr="00E44578">
              <w:rPr>
                <w:rFonts w:ascii="Times New Roman" w:hAnsi="Times New Roman" w:cs="Times New Roman"/>
              </w:rPr>
              <w:t>.</w:t>
            </w:r>
            <w:r w:rsidRPr="00E44578">
              <w:rPr>
                <w:rFonts w:ascii="Times New Roman" w:hAnsi="Times New Roman" w:cs="Times New Roman"/>
              </w:rPr>
              <w:t xml:space="preserve"> Fields: </w:t>
            </w:r>
            <w:r w:rsidRPr="00E44578">
              <w:rPr>
                <w:rStyle w:val="VerbatimChar"/>
                <w:rFonts w:ascii="Times New Roman" w:hAnsi="Times New Roman" w:cs="Times New Roman"/>
                <w:i w:val="0"/>
              </w:rPr>
              <w:t>Node firstNode</w:t>
            </w:r>
            <w:r w:rsidRPr="00E44578">
              <w:rPr>
                <w:rFonts w:ascii="Times New Roman" w:hAnsi="Times New Roman" w:cs="Times New Roman"/>
              </w:rPr>
              <w:t xml:space="preserve">, </w:t>
            </w:r>
            <w:r w:rsidRPr="00E44578">
              <w:rPr>
                <w:rStyle w:val="VerbatimChar"/>
                <w:rFonts w:ascii="Times New Roman" w:hAnsi="Times New Roman" w:cs="Times New Roman"/>
                <w:i w:val="0"/>
              </w:rPr>
              <w:t>int numberOfEntries</w:t>
            </w:r>
            <w:r w:rsidRPr="00E44578">
              <w:rPr>
                <w:rFonts w:ascii="Times New Roman" w:hAnsi="Times New Roman" w:cs="Times New Roman"/>
              </w:rPr>
              <w:t>.</w:t>
            </w:r>
          </w:p>
        </w:tc>
      </w:tr>
      <w:tr w:rsidR="007C4BC6" w:rsidRPr="00E44578" w14:paraId="551B3332" w14:textId="77777777">
        <w:tc>
          <w:tcPr>
            <w:tcW w:w="0" w:type="auto"/>
          </w:tcPr>
          <w:p w14:paraId="4C14D183" w14:textId="4EF922D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Card</w:t>
            </w:r>
            <w:r w:rsidR="00EE72F3" w:rsidRPr="00E44578">
              <w:rPr>
                <w:rStyle w:val="VerbatimChar"/>
                <w:rFonts w:ascii="Times New Roman" w:hAnsi="Times New Roman" w:cs="Times New Roman"/>
                <w:i w:val="0"/>
              </w:rPr>
              <w:t>;</w:t>
            </w:r>
            <w:r w:rsidRPr="00E44578">
              <w:rPr>
                <w:rFonts w:ascii="Times New Roman" w:hAnsi="Times New Roman" w:cs="Times New Roman"/>
              </w:rPr>
              <w:t xml:space="preserve"> </w:t>
            </w:r>
            <w:r w:rsidRPr="00E44578">
              <w:rPr>
                <w:rStyle w:val="VerbatimChar"/>
                <w:rFonts w:ascii="Times New Roman" w:hAnsi="Times New Roman" w:cs="Times New Roman"/>
                <w:i w:val="0"/>
              </w:rPr>
              <w:t>Rank</w:t>
            </w:r>
            <w:r w:rsidRPr="00E44578">
              <w:rPr>
                <w:rFonts w:ascii="Times New Roman" w:hAnsi="Times New Roman" w:cs="Times New Roman"/>
              </w:rPr>
              <w:t xml:space="preserve">, </w:t>
            </w:r>
            <w:r w:rsidRPr="00E44578">
              <w:rPr>
                <w:rStyle w:val="VerbatimChar"/>
                <w:rFonts w:ascii="Times New Roman" w:hAnsi="Times New Roman" w:cs="Times New Roman"/>
                <w:i w:val="0"/>
              </w:rPr>
              <w:t>Suit</w:t>
            </w:r>
            <w:r w:rsidRPr="00E44578">
              <w:rPr>
                <w:rFonts w:ascii="Times New Roman" w:hAnsi="Times New Roman" w:cs="Times New Roman"/>
              </w:rPr>
              <w:t xml:space="preserve"> (enums)</w:t>
            </w:r>
          </w:p>
        </w:tc>
        <w:tc>
          <w:tcPr>
            <w:tcW w:w="0" w:type="auto"/>
          </w:tcPr>
          <w:p w14:paraId="132A69D9" w14:textId="4D4ACCBD" w:rsidR="007C4BC6" w:rsidRPr="00E44578" w:rsidRDefault="00EE72F3">
            <w:pPr>
              <w:pStyle w:val="Compact"/>
              <w:rPr>
                <w:rFonts w:ascii="Times New Roman" w:hAnsi="Times New Roman" w:cs="Times New Roman"/>
              </w:rPr>
            </w:pPr>
            <w:r w:rsidRPr="00E44578">
              <w:rPr>
                <w:rFonts w:ascii="Times New Roman" w:hAnsi="Times New Roman" w:cs="Times New Roman"/>
              </w:rPr>
              <w:t xml:space="preserve">Rank is the number, suit is if it’s a heart, spade, etc. These are enums because the fields of a card can only be </w:t>
            </w:r>
            <w:r w:rsidR="00011D57" w:rsidRPr="00E44578">
              <w:rPr>
                <w:rFonts w:ascii="Times New Roman" w:hAnsi="Times New Roman" w:cs="Times New Roman"/>
              </w:rPr>
              <w:t>A2-10,JQK, otherwise we would want it to be a compile error to avoid it turning into a runtime bug.</w:t>
            </w:r>
          </w:p>
        </w:tc>
      </w:tr>
      <w:tr w:rsidR="007C4BC6" w:rsidRPr="00E44578" w14:paraId="1A552711" w14:textId="77777777">
        <w:tc>
          <w:tcPr>
            <w:tcW w:w="0" w:type="auto"/>
          </w:tcPr>
          <w:p w14:paraId="3B1A76E9" w14:textId="3601AEE4"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Shoe</w:t>
            </w:r>
            <w:r w:rsidR="00011D57" w:rsidRPr="00E44578">
              <w:rPr>
                <w:rStyle w:val="VerbatimChar"/>
                <w:rFonts w:ascii="Times New Roman" w:hAnsi="Times New Roman" w:cs="Times New Roman"/>
                <w:i w:val="0"/>
              </w:rPr>
              <w:t xml:space="preserve"> </w:t>
            </w:r>
          </w:p>
        </w:tc>
        <w:tc>
          <w:tcPr>
            <w:tcW w:w="0" w:type="auto"/>
          </w:tcPr>
          <w:p w14:paraId="4FE88AAA" w14:textId="1F582EA6" w:rsidR="0085039F" w:rsidRPr="00E44578" w:rsidRDefault="0085039F">
            <w:pPr>
              <w:pStyle w:val="Compact"/>
              <w:rPr>
                <w:rFonts w:ascii="Times New Roman" w:hAnsi="Times New Roman" w:cs="Times New Roman"/>
              </w:rPr>
            </w:pPr>
            <w:r w:rsidRPr="00E44578">
              <w:rPr>
                <w:rFonts w:ascii="Times New Roman" w:hAnsi="Times New Roman" w:cs="Times New Roman"/>
              </w:rPr>
              <w:t xml:space="preserve">The stack of cards used in a game, </w:t>
            </w:r>
            <w:r w:rsidR="00BB2CF9" w:rsidRPr="00E44578">
              <w:rPr>
                <w:rFonts w:ascii="Times New Roman" w:hAnsi="Times New Roman" w:cs="Times New Roman"/>
              </w:rPr>
              <w:t>cards get deal at beginning and one at a time during the game.</w:t>
            </w:r>
            <w:r w:rsidR="005D697A" w:rsidRPr="00E44578">
              <w:rPr>
                <w:rFonts w:ascii="Times New Roman" w:hAnsi="Times New Roman" w:cs="Times New Roman"/>
              </w:rPr>
              <w:t xml:space="preserve"> </w:t>
            </w:r>
            <w:r w:rsidR="00F21C93" w:rsidRPr="00E44578">
              <w:rPr>
                <w:rFonts w:ascii="Times New Roman" w:hAnsi="Times New Roman" w:cs="Times New Roman"/>
              </w:rPr>
              <w:t>Fields: LinkedChain&lt;card&gt; cards, Random rng,</w:t>
            </w:r>
          </w:p>
        </w:tc>
      </w:tr>
      <w:tr w:rsidR="007C4BC6" w:rsidRPr="00E44578" w14:paraId="4FF00465" w14:textId="77777777">
        <w:tc>
          <w:tcPr>
            <w:tcW w:w="0" w:type="auto"/>
          </w:tcPr>
          <w:p w14:paraId="3FC50072"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Hand</w:t>
            </w:r>
          </w:p>
        </w:tc>
        <w:tc>
          <w:tcPr>
            <w:tcW w:w="0" w:type="auto"/>
          </w:tcPr>
          <w:p w14:paraId="31CDFCD0" w14:textId="794EC9C7" w:rsidR="00151BFD" w:rsidRPr="00E44578" w:rsidRDefault="00151BFD">
            <w:pPr>
              <w:pStyle w:val="Compact"/>
              <w:rPr>
                <w:rFonts w:ascii="Times New Roman" w:hAnsi="Times New Roman" w:cs="Times New Roman"/>
              </w:rPr>
            </w:pPr>
            <w:r w:rsidRPr="00E44578">
              <w:rPr>
                <w:rFonts w:ascii="Times New Roman" w:hAnsi="Times New Roman" w:cs="Times New Roman"/>
              </w:rPr>
              <w:t xml:space="preserve">The cards the </w:t>
            </w:r>
            <w:r w:rsidR="00BC6251" w:rsidRPr="00E44578">
              <w:rPr>
                <w:rFonts w:ascii="Times New Roman" w:hAnsi="Times New Roman" w:cs="Times New Roman"/>
              </w:rPr>
              <w:t xml:space="preserve">player </w:t>
            </w:r>
            <w:r w:rsidRPr="00E44578">
              <w:rPr>
                <w:rFonts w:ascii="Times New Roman" w:hAnsi="Times New Roman" w:cs="Times New Roman"/>
              </w:rPr>
              <w:t>holds</w:t>
            </w:r>
            <w:r w:rsidR="00BC6251" w:rsidRPr="00E44578">
              <w:rPr>
                <w:rFonts w:ascii="Times New Roman" w:hAnsi="Times New Roman" w:cs="Times New Roman"/>
              </w:rPr>
              <w:t xml:space="preserve">. </w:t>
            </w:r>
            <w:r w:rsidR="00DA5FD5" w:rsidRPr="00E44578">
              <w:rPr>
                <w:rFonts w:ascii="Times New Roman" w:hAnsi="Times New Roman" w:cs="Times New Roman"/>
              </w:rPr>
              <w:t>List&lt;Card&gt; cards.</w:t>
            </w:r>
          </w:p>
        </w:tc>
      </w:tr>
      <w:tr w:rsidR="007C4BC6" w:rsidRPr="00E44578" w14:paraId="0EF846F9" w14:textId="77777777">
        <w:tc>
          <w:tcPr>
            <w:tcW w:w="0" w:type="auto"/>
          </w:tcPr>
          <w:p w14:paraId="509B68D6"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Bankroll</w:t>
            </w:r>
          </w:p>
        </w:tc>
        <w:tc>
          <w:tcPr>
            <w:tcW w:w="0" w:type="auto"/>
          </w:tcPr>
          <w:p w14:paraId="7E03DBE9" w14:textId="2A9452EA" w:rsidR="00081958" w:rsidRPr="00E44578" w:rsidRDefault="00227C22">
            <w:pPr>
              <w:pStyle w:val="Compact"/>
              <w:rPr>
                <w:rFonts w:ascii="Times New Roman" w:hAnsi="Times New Roman" w:cs="Times New Roman"/>
              </w:rPr>
            </w:pPr>
            <w:r w:rsidRPr="00E44578">
              <w:rPr>
                <w:rFonts w:ascii="Times New Roman" w:hAnsi="Times New Roman" w:cs="Times New Roman"/>
              </w:rPr>
              <w:t xml:space="preserve">Hold’s the balance and methods for changing </w:t>
            </w:r>
            <w:r w:rsidR="003B630F" w:rsidRPr="00E44578">
              <w:rPr>
                <w:rFonts w:ascii="Times New Roman" w:hAnsi="Times New Roman" w:cs="Times New Roman"/>
              </w:rPr>
              <w:t>the balance and betting. Field: int balance</w:t>
            </w:r>
          </w:p>
        </w:tc>
      </w:tr>
      <w:tr w:rsidR="007C4BC6" w:rsidRPr="00E44578" w14:paraId="467E22B6" w14:textId="77777777">
        <w:tc>
          <w:tcPr>
            <w:tcW w:w="0" w:type="auto"/>
          </w:tcPr>
          <w:p w14:paraId="662FB8B4" w14:textId="54E5D57A" w:rsidR="005A54C4" w:rsidRPr="00E44578" w:rsidRDefault="002319F6">
            <w:pPr>
              <w:pStyle w:val="Compact"/>
              <w:rPr>
                <w:rFonts w:ascii="Times New Roman" w:hAnsi="Times New Roman" w:cs="Times New Roman"/>
                <w:i/>
                <w:iCs/>
              </w:rPr>
            </w:pPr>
            <w:r w:rsidRPr="00E44578">
              <w:rPr>
                <w:rStyle w:val="VerbatimChar"/>
                <w:rFonts w:ascii="Times New Roman" w:hAnsi="Times New Roman" w:cs="Times New Roman"/>
                <w:i w:val="0"/>
                <w:iCs/>
              </w:rPr>
              <w:t>Round</w:t>
            </w:r>
          </w:p>
        </w:tc>
        <w:tc>
          <w:tcPr>
            <w:tcW w:w="0" w:type="auto"/>
          </w:tcPr>
          <w:p w14:paraId="5C93041A" w14:textId="7494E1EF" w:rsidR="003B630F" w:rsidRPr="00E44578" w:rsidRDefault="009E43E2">
            <w:pPr>
              <w:pStyle w:val="Compact"/>
              <w:rPr>
                <w:rFonts w:ascii="Times New Roman" w:hAnsi="Times New Roman" w:cs="Times New Roman"/>
              </w:rPr>
            </w:pPr>
            <w:r w:rsidRPr="00E44578">
              <w:rPr>
                <w:rFonts w:ascii="Times New Roman" w:hAnsi="Times New Roman" w:cs="Times New Roman"/>
              </w:rPr>
              <w:t>Describes and controls round</w:t>
            </w:r>
            <w:r w:rsidR="00B57942" w:rsidRPr="00E44578">
              <w:rPr>
                <w:rFonts w:ascii="Times New Roman" w:hAnsi="Times New Roman" w:cs="Times New Roman"/>
              </w:rPr>
              <w:t xml:space="preserve"> outcomes</w:t>
            </w:r>
            <w:r w:rsidR="007512C0" w:rsidRPr="00E44578">
              <w:rPr>
                <w:rFonts w:ascii="Times New Roman" w:hAnsi="Times New Roman" w:cs="Times New Roman"/>
              </w:rPr>
              <w:t xml:space="preserve"> and </w:t>
            </w:r>
            <w:r w:rsidR="002319F6" w:rsidRPr="00E44578">
              <w:rPr>
                <w:rFonts w:ascii="Times New Roman" w:hAnsi="Times New Roman" w:cs="Times New Roman"/>
              </w:rPr>
              <w:t xml:space="preserve">player </w:t>
            </w:r>
            <w:r w:rsidR="007512C0" w:rsidRPr="00E44578">
              <w:rPr>
                <w:rFonts w:ascii="Times New Roman" w:hAnsi="Times New Roman" w:cs="Times New Roman"/>
              </w:rPr>
              <w:t>choices</w:t>
            </w:r>
            <w:r w:rsidR="00B57942" w:rsidRPr="00E44578">
              <w:rPr>
                <w:rFonts w:ascii="Times New Roman" w:hAnsi="Times New Roman" w:cs="Times New Roman"/>
              </w:rPr>
              <w:t>.</w:t>
            </w:r>
            <w:r w:rsidR="009D0C94" w:rsidRPr="00E44578">
              <w:rPr>
                <w:rFonts w:ascii="Times New Roman" w:hAnsi="Times New Roman" w:cs="Times New Roman"/>
              </w:rPr>
              <w:t xml:space="preserve"> Fields: int round, </w:t>
            </w:r>
            <w:r w:rsidR="0003252C" w:rsidRPr="00E44578">
              <w:rPr>
                <w:rFonts w:ascii="Times New Roman" w:hAnsi="Times New Roman" w:cs="Times New Roman"/>
              </w:rPr>
              <w:t xml:space="preserve">Outcome (enums), </w:t>
            </w:r>
            <w:r w:rsidR="00A223CA" w:rsidRPr="00E44578">
              <w:rPr>
                <w:rFonts w:ascii="Times New Roman" w:hAnsi="Times New Roman" w:cs="Times New Roman"/>
              </w:rPr>
              <w:t xml:space="preserve">int bet, </w:t>
            </w:r>
            <w:r w:rsidR="002319F6" w:rsidRPr="00E44578">
              <w:rPr>
                <w:rFonts w:ascii="Times New Roman" w:hAnsi="Times New Roman" w:cs="Times New Roman"/>
              </w:rPr>
              <w:t>int net change.</w:t>
            </w:r>
          </w:p>
        </w:tc>
      </w:tr>
      <w:tr w:rsidR="007C4BC6" w:rsidRPr="00E44578" w14:paraId="4BE94EDF" w14:textId="77777777">
        <w:tc>
          <w:tcPr>
            <w:tcW w:w="0" w:type="auto"/>
          </w:tcPr>
          <w:p w14:paraId="108E883F"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GameHistory</w:t>
            </w:r>
          </w:p>
        </w:tc>
        <w:tc>
          <w:tcPr>
            <w:tcW w:w="0" w:type="auto"/>
          </w:tcPr>
          <w:p w14:paraId="6D156F3C" w14:textId="04AF43CA" w:rsidR="002319F6" w:rsidRPr="00E44578" w:rsidRDefault="00D840CE">
            <w:pPr>
              <w:pStyle w:val="Compact"/>
              <w:rPr>
                <w:rFonts w:ascii="Times New Roman" w:hAnsi="Times New Roman" w:cs="Times New Roman"/>
              </w:rPr>
            </w:pPr>
            <w:r w:rsidRPr="00E44578">
              <w:rPr>
                <w:rFonts w:ascii="Times New Roman" w:hAnsi="Times New Roman" w:cs="Times New Roman"/>
              </w:rPr>
              <w:t>Keeps a record of round</w:t>
            </w:r>
            <w:r w:rsidR="00C8243F" w:rsidRPr="00E44578">
              <w:rPr>
                <w:rFonts w:ascii="Times New Roman" w:hAnsi="Times New Roman" w:cs="Times New Roman"/>
              </w:rPr>
              <w:t xml:space="preserve"> results in a </w:t>
            </w:r>
            <w:r w:rsidR="00BE7D7D" w:rsidRPr="00E44578">
              <w:rPr>
                <w:rFonts w:ascii="Times New Roman" w:hAnsi="Times New Roman" w:cs="Times New Roman"/>
              </w:rPr>
              <w:t>linked chain</w:t>
            </w:r>
            <w:r w:rsidR="00C8243F" w:rsidRPr="00E44578">
              <w:rPr>
                <w:rFonts w:ascii="Times New Roman" w:hAnsi="Times New Roman" w:cs="Times New Roman"/>
              </w:rPr>
              <w:t>. Reports wins and win rate. LinkedChain&lt;</w:t>
            </w:r>
            <w:r w:rsidR="00016A4D" w:rsidRPr="00E44578">
              <w:rPr>
                <w:rFonts w:ascii="Times New Roman" w:hAnsi="Times New Roman" w:cs="Times New Roman"/>
              </w:rPr>
              <w:t>String</w:t>
            </w:r>
            <w:r w:rsidR="00C8243F" w:rsidRPr="00E44578">
              <w:rPr>
                <w:rFonts w:ascii="Times New Roman" w:hAnsi="Times New Roman" w:cs="Times New Roman"/>
              </w:rPr>
              <w:t xml:space="preserve">&gt; </w:t>
            </w:r>
            <w:r w:rsidR="00016A4D" w:rsidRPr="00E44578">
              <w:rPr>
                <w:rFonts w:ascii="Times New Roman" w:hAnsi="Times New Roman" w:cs="Times New Roman"/>
              </w:rPr>
              <w:t>result</w:t>
            </w:r>
          </w:p>
        </w:tc>
      </w:tr>
      <w:tr w:rsidR="007C4BC6" w:rsidRPr="00E44578" w14:paraId="11DE11CE" w14:textId="77777777">
        <w:tc>
          <w:tcPr>
            <w:tcW w:w="0" w:type="auto"/>
          </w:tcPr>
          <w:p w14:paraId="6019EC1D"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CardCounter</w:t>
            </w:r>
          </w:p>
        </w:tc>
        <w:tc>
          <w:tcPr>
            <w:tcW w:w="0" w:type="auto"/>
          </w:tcPr>
          <w:p w14:paraId="2C883C60" w14:textId="010E9758" w:rsidR="00142CC1" w:rsidRPr="00E44578" w:rsidRDefault="00EE49DE">
            <w:pPr>
              <w:pStyle w:val="Compact"/>
              <w:rPr>
                <w:rFonts w:ascii="Times New Roman" w:hAnsi="Times New Roman" w:cs="Times New Roman"/>
              </w:rPr>
            </w:pPr>
            <w:r w:rsidRPr="00E44578">
              <w:rPr>
                <w:rFonts w:ascii="Times New Roman" w:hAnsi="Times New Roman" w:cs="Times New Roman"/>
              </w:rPr>
              <w:t>Keeps track of historical cards</w:t>
            </w:r>
            <w:r w:rsidR="00BE7D7D" w:rsidRPr="00E44578">
              <w:rPr>
                <w:rFonts w:ascii="Times New Roman" w:hAnsi="Times New Roman" w:cs="Times New Roman"/>
              </w:rPr>
              <w:t xml:space="preserve"> and calculates probabilities</w:t>
            </w:r>
            <w:r w:rsidR="00667235" w:rsidRPr="00E44578">
              <w:rPr>
                <w:rFonts w:ascii="Times New Roman" w:hAnsi="Times New Roman" w:cs="Times New Roman"/>
              </w:rPr>
              <w:t xml:space="preserve">, suggests bet size using Kelly criterion. Fields: int </w:t>
            </w:r>
            <w:r w:rsidR="00872EB4" w:rsidRPr="00E44578">
              <w:rPr>
                <w:rFonts w:ascii="Times New Roman" w:hAnsi="Times New Roman" w:cs="Times New Roman"/>
              </w:rPr>
              <w:t>recommendedBet, LinkedChain&lt;Card&gt; seen.</w:t>
            </w:r>
          </w:p>
        </w:tc>
      </w:tr>
      <w:tr w:rsidR="007C4BC6" w:rsidRPr="00E44578" w14:paraId="287BBCBD" w14:textId="77777777">
        <w:tc>
          <w:tcPr>
            <w:tcW w:w="0" w:type="auto"/>
          </w:tcPr>
          <w:p w14:paraId="67D13A98"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ConsoleUI</w:t>
            </w:r>
          </w:p>
        </w:tc>
        <w:tc>
          <w:tcPr>
            <w:tcW w:w="0" w:type="auto"/>
          </w:tcPr>
          <w:p w14:paraId="2C0663E6" w14:textId="1DD54079" w:rsidR="00F80499" w:rsidRPr="00E44578" w:rsidRDefault="00DF23C5">
            <w:pPr>
              <w:pStyle w:val="Compact"/>
              <w:rPr>
                <w:rFonts w:ascii="Times New Roman" w:hAnsi="Times New Roman" w:cs="Times New Roman"/>
              </w:rPr>
            </w:pPr>
            <w:r w:rsidRPr="00E44578">
              <w:rPr>
                <w:rFonts w:ascii="Times New Roman" w:hAnsi="Times New Roman" w:cs="Times New Roman"/>
              </w:rPr>
              <w:t>Read console entrie</w:t>
            </w:r>
            <w:r w:rsidR="007A591C" w:rsidRPr="00E44578">
              <w:rPr>
                <w:rFonts w:ascii="Times New Roman" w:hAnsi="Times New Roman" w:cs="Times New Roman"/>
              </w:rPr>
              <w:t>s, reprompts on bad input, prints the game. Fields: Scanner in</w:t>
            </w:r>
          </w:p>
        </w:tc>
      </w:tr>
      <w:tr w:rsidR="007C4BC6" w:rsidRPr="00E44578" w14:paraId="78F8657A" w14:textId="77777777">
        <w:tc>
          <w:tcPr>
            <w:tcW w:w="0" w:type="auto"/>
          </w:tcPr>
          <w:p w14:paraId="1B2643E2"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Game</w:t>
            </w:r>
          </w:p>
        </w:tc>
        <w:tc>
          <w:tcPr>
            <w:tcW w:w="0" w:type="auto"/>
          </w:tcPr>
          <w:p w14:paraId="15CCD0B4" w14:textId="4B33FA17" w:rsidR="003D341E" w:rsidRPr="00E44578" w:rsidRDefault="00C426F4">
            <w:pPr>
              <w:pStyle w:val="Compact"/>
              <w:rPr>
                <w:rFonts w:ascii="Times New Roman" w:hAnsi="Times New Roman" w:cs="Times New Roman"/>
              </w:rPr>
            </w:pPr>
            <w:r w:rsidRPr="00E44578">
              <w:rPr>
                <w:rFonts w:ascii="Times New Roman" w:hAnsi="Times New Roman" w:cs="Times New Roman"/>
              </w:rPr>
              <w:t xml:space="preserve">Main class, </w:t>
            </w:r>
            <w:r w:rsidR="00022E91" w:rsidRPr="00E44578">
              <w:rPr>
                <w:rFonts w:ascii="Times New Roman" w:hAnsi="Times New Roman" w:cs="Times New Roman"/>
              </w:rPr>
              <w:t xml:space="preserve">Runs the </w:t>
            </w:r>
            <w:r w:rsidR="00CF4D61" w:rsidRPr="00E44578">
              <w:rPr>
                <w:rFonts w:ascii="Times New Roman" w:hAnsi="Times New Roman" w:cs="Times New Roman"/>
              </w:rPr>
              <w:t xml:space="preserve">game, </w:t>
            </w:r>
            <w:r w:rsidR="00C56929" w:rsidRPr="00E44578">
              <w:rPr>
                <w:rFonts w:ascii="Times New Roman" w:hAnsi="Times New Roman" w:cs="Times New Roman"/>
              </w:rPr>
              <w:t>updates state, stops when the player is broke or quits. Fie</w:t>
            </w:r>
            <w:r w:rsidR="00611593" w:rsidRPr="00E44578">
              <w:rPr>
                <w:rFonts w:ascii="Times New Roman" w:hAnsi="Times New Roman" w:cs="Times New Roman"/>
              </w:rPr>
              <w:t>lds: Shoe shoe, Hand dealer, Bankroll bankroll, GameHistory history, CardCounter counter</w:t>
            </w:r>
            <w:r w:rsidR="007C43B1" w:rsidRPr="00E44578">
              <w:rPr>
                <w:rFonts w:ascii="Times New Roman" w:hAnsi="Times New Roman" w:cs="Times New Roman"/>
              </w:rPr>
              <w:t>, ConsoleUI ui, int round</w:t>
            </w:r>
            <w:r w:rsidR="00E26577" w:rsidRPr="00E44578">
              <w:rPr>
                <w:rFonts w:ascii="Times New Roman" w:hAnsi="Times New Roman" w:cs="Times New Roman"/>
              </w:rPr>
              <w:t>, Hand player</w:t>
            </w:r>
            <w:r w:rsidR="007C43B1" w:rsidRPr="00E44578">
              <w:rPr>
                <w:rFonts w:ascii="Times New Roman" w:hAnsi="Times New Roman" w:cs="Times New Roman"/>
              </w:rPr>
              <w:t>.</w:t>
            </w:r>
          </w:p>
        </w:tc>
      </w:tr>
    </w:tbl>
    <w:p w14:paraId="01AE42E2" w14:textId="0C0BDB8A" w:rsidR="007C4BC6" w:rsidRPr="00E44578" w:rsidRDefault="00AC6349" w:rsidP="009A2CFC">
      <w:pPr>
        <w:pStyle w:val="BodyText"/>
        <w:rPr>
          <w:rFonts w:ascii="Times New Roman" w:hAnsi="Times New Roman" w:cs="Times New Roman"/>
        </w:rPr>
      </w:pPr>
      <w:r w:rsidRPr="00E44578">
        <w:rPr>
          <w:rFonts w:ascii="Times New Roman" w:hAnsi="Times New Roman" w:cs="Times New Roman"/>
          <w:b/>
          <w:bCs/>
        </w:rPr>
        <w:t>Why this split.</w:t>
      </w:r>
      <w:r w:rsidRPr="00E44578">
        <w:rPr>
          <w:rFonts w:ascii="Times New Roman" w:hAnsi="Times New Roman" w:cs="Times New Roman"/>
        </w:rPr>
        <w:t xml:space="preserve"> </w:t>
      </w:r>
      <w:r w:rsidR="00A62871" w:rsidRPr="00E44578">
        <w:rPr>
          <w:rFonts w:ascii="Times New Roman" w:hAnsi="Times New Roman" w:cs="Times New Roman"/>
        </w:rPr>
        <w:t>Classes were split with separate roles in mind and, over the course of designing them, were merged when their functions were not different enough to warrant a</w:t>
      </w:r>
      <w:r w:rsidR="00C426F4" w:rsidRPr="00E44578">
        <w:rPr>
          <w:rFonts w:ascii="Times New Roman" w:hAnsi="Times New Roman" w:cs="Times New Roman"/>
        </w:rPr>
        <w:t xml:space="preserve"> separate class. Game class runs the game and draws from al the other classes, ConsoleUI </w:t>
      </w:r>
      <w:r w:rsidR="00AB7BBA" w:rsidRPr="00E44578">
        <w:rPr>
          <w:rFonts w:ascii="Times New Roman" w:hAnsi="Times New Roman" w:cs="Times New Roman"/>
        </w:rPr>
        <w:t xml:space="preserve">is the “messenger” between the player, the running session, and the underlying code. The card counter class does all the math needed to make betting recommendations. </w:t>
      </w:r>
      <w:r w:rsidR="00702DF1" w:rsidRPr="00E44578">
        <w:rPr>
          <w:rFonts w:ascii="Times New Roman" w:hAnsi="Times New Roman" w:cs="Times New Roman"/>
        </w:rPr>
        <w:t>Game history</w:t>
      </w:r>
      <w:r w:rsidR="005164F7" w:rsidRPr="00E44578">
        <w:rPr>
          <w:rFonts w:ascii="Times New Roman" w:hAnsi="Times New Roman" w:cs="Times New Roman"/>
        </w:rPr>
        <w:t xml:space="preserve"> stores the player’s record. The round even is the microcosm that determines what happens and also draws on a lot of other </w:t>
      </w:r>
      <w:r w:rsidR="00AF402E" w:rsidRPr="00E44578">
        <w:rPr>
          <w:rFonts w:ascii="Times New Roman" w:hAnsi="Times New Roman" w:cs="Times New Roman"/>
        </w:rPr>
        <w:t>classes (updates game history, bankroll, hand, the shoe, etc.).</w:t>
      </w:r>
      <w:r w:rsidR="00934A49" w:rsidRPr="00E44578">
        <w:rPr>
          <w:rFonts w:ascii="Times New Roman" w:hAnsi="Times New Roman" w:cs="Times New Roman"/>
        </w:rPr>
        <w:t xml:space="preserve"> The bankroll is the player’s wealth</w:t>
      </w:r>
      <w:r w:rsidR="00E76934" w:rsidRPr="00E44578">
        <w:rPr>
          <w:rFonts w:ascii="Times New Roman" w:hAnsi="Times New Roman" w:cs="Times New Roman"/>
        </w:rPr>
        <w:t>. The hand uses the card class. The card is the building block for the shoe.</w:t>
      </w:r>
      <w:r w:rsidR="00A62871" w:rsidRPr="00E44578">
        <w:rPr>
          <w:rFonts w:ascii="Times New Roman" w:hAnsi="Times New Roman" w:cs="Times New Roman"/>
        </w:rPr>
        <w:t xml:space="preserve"> </w:t>
      </w:r>
    </w:p>
    <w:p w14:paraId="6E898FDE" w14:textId="77777777" w:rsidR="007C4BC6" w:rsidRPr="00E44578" w:rsidRDefault="00AC6349">
      <w:pPr>
        <w:pStyle w:val="Heading2"/>
        <w:rPr>
          <w:rFonts w:ascii="Times New Roman" w:hAnsi="Times New Roman" w:cs="Times New Roman"/>
        </w:rPr>
      </w:pPr>
      <w:bookmarkStart w:id="2" w:name="system-diagram"/>
      <w:bookmarkEnd w:id="1"/>
      <w:r w:rsidRPr="00E44578">
        <w:rPr>
          <w:rFonts w:ascii="Times New Roman" w:hAnsi="Times New Roman" w:cs="Times New Roman"/>
        </w:rPr>
        <w:t>2. System diagram</w:t>
      </w:r>
    </w:p>
    <w:p w14:paraId="672A6659" w14:textId="2D0775E0" w:rsidR="007C4BC6" w:rsidRPr="00E44578" w:rsidRDefault="7D56E00D">
      <w:pPr>
        <w:pStyle w:val="CaptionedFigure"/>
        <w:rPr>
          <w:rFonts w:ascii="Times New Roman" w:hAnsi="Times New Roman" w:cs="Times New Roman"/>
        </w:rPr>
      </w:pPr>
      <w:r w:rsidRPr="00E44578">
        <w:rPr>
          <w:rFonts w:ascii="Times New Roman" w:hAnsi="Times New Roman" w:cs="Times New Roman"/>
          <w:noProof/>
        </w:rPr>
        <w:drawing>
          <wp:inline distT="0" distB="0" distL="0" distR="0" wp14:anchorId="4C00A8E8" wp14:editId="0236E097">
            <wp:extent cx="5943600" cy="3619500"/>
            <wp:effectExtent l="0" t="0" r="0" b="0"/>
            <wp:docPr id="686472935" name="drawing">
              <a:extLst xmlns:a="http://schemas.openxmlformats.org/drawingml/2006/main">
                <a:ext uri="{FF2B5EF4-FFF2-40B4-BE49-F238E27FC236}">
                  <a16:creationId xmlns:a16="http://schemas.microsoft.com/office/drawing/2014/main" id="{C87D8DF7-3547-41D5-A5B8-149B6EA3D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2935" name="Picture 686472935"/>
                    <pic:cNvPicPr/>
                  </pic:nvPicPr>
                  <pic:blipFill>
                    <a:blip r:embed="rId7">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w14:paraId="3C8C93C3" w14:textId="7504A590" w:rsidR="007C4BC6" w:rsidRPr="00E44578" w:rsidRDefault="00AC6349">
      <w:pPr>
        <w:pStyle w:val="Heading2"/>
        <w:rPr>
          <w:rFonts w:ascii="Times New Roman" w:hAnsi="Times New Roman" w:cs="Times New Roman"/>
        </w:rPr>
      </w:pPr>
      <w:bookmarkStart w:id="3" w:name="the-generic-contract"/>
      <w:bookmarkEnd w:id="2"/>
      <w:r w:rsidRPr="00E44578">
        <w:rPr>
          <w:rFonts w:ascii="Times New Roman" w:hAnsi="Times New Roman" w:cs="Times New Roman"/>
        </w:rPr>
        <w:t>3. The generic contract</w:t>
      </w:r>
      <w:r w:rsidR="7F033F27" w:rsidRPr="00E44578">
        <w:rPr>
          <w:rFonts w:ascii="Times New Roman" w:hAnsi="Times New Roman" w:cs="Times New Roman"/>
        </w:rPr>
        <w:t xml:space="preserve"> </w:t>
      </w:r>
    </w:p>
    <w:p w14:paraId="43295777" w14:textId="2A52A734" w:rsidR="624A9930" w:rsidRPr="00E44578" w:rsidRDefault="00AC6349" w:rsidP="2A8FDB4E">
      <w:pPr>
        <w:pStyle w:val="FirstParagraph"/>
        <w:rPr>
          <w:rFonts w:ascii="Times New Roman" w:hAnsi="Times New Roman" w:cs="Times New Roman"/>
        </w:rPr>
      </w:pPr>
      <w:r w:rsidRPr="00E44578">
        <w:rPr>
          <w:rStyle w:val="VerbatimChar"/>
          <w:rFonts w:ascii="Times New Roman" w:hAnsi="Times New Roman" w:cs="Times New Roman"/>
          <w:i w:val="0"/>
        </w:rPr>
        <w:t>T</w:t>
      </w:r>
      <w:r w:rsidRPr="00E44578">
        <w:rPr>
          <w:rFonts w:ascii="Times New Roman" w:hAnsi="Times New Roman" w:cs="Times New Roman"/>
        </w:rPr>
        <w:t xml:space="preserve"> is unbounded. </w:t>
      </w:r>
      <w:r w:rsidR="20429B68" w:rsidRPr="00E44578">
        <w:rPr>
          <w:rFonts w:ascii="Times New Roman" w:hAnsi="Times New Roman" w:cs="Times New Roman"/>
        </w:rPr>
        <w:t xml:space="preserve">It can and is filled by many types in our program: LinkedChain&lt;Scanner&gt;, &lt;Card&gt;, &lt;String&gt;. </w:t>
      </w:r>
      <w:r w:rsidR="6E5ADF75" w:rsidRPr="00E44578">
        <w:rPr>
          <w:rFonts w:ascii="Times New Roman" w:hAnsi="Times New Roman" w:cs="Times New Roman"/>
        </w:rPr>
        <w:t xml:space="preserve">The compiler does enforce some promises. Given the field LinkedChain&lt;Card&gt; shoe, shoe.add(“String”) will not compile. </w:t>
      </w:r>
      <w:r w:rsidR="0084715C" w:rsidRPr="00E44578">
        <w:rPr>
          <w:rFonts w:ascii="Times New Roman" w:hAnsi="Times New Roman" w:cs="Times New Roman"/>
        </w:rPr>
        <w:t xml:space="preserve">Because of this, T promises it will store and return the declared type. It also promises not to store a null type. The rationale for this is avoiding a NPE where </w:t>
      </w:r>
      <w:r w:rsidR="00BD0963" w:rsidRPr="00E44578">
        <w:rPr>
          <w:rFonts w:ascii="Times New Roman" w:hAnsi="Times New Roman" w:cs="Times New Roman"/>
        </w:rPr>
        <w:t xml:space="preserve">code tries to reach for a method in a null variable. </w:t>
      </w:r>
      <w:r w:rsidR="00E778D8" w:rsidRPr="00E44578">
        <w:rPr>
          <w:rFonts w:ascii="Times New Roman" w:hAnsi="Times New Roman" w:cs="Times New Roman"/>
        </w:rPr>
        <w:t xml:space="preserve">The enforcement of the declared type in the linkedchain makes add(), contains(), and remove() take T and return T. </w:t>
      </w:r>
      <w:r w:rsidR="00644602" w:rsidRPr="00E44578">
        <w:rPr>
          <w:rFonts w:ascii="Times New Roman" w:hAnsi="Times New Roman" w:cs="Times New Roman"/>
        </w:rPr>
        <w:t xml:space="preserve">Why no bound: </w:t>
      </w:r>
      <w:r w:rsidR="00BC0B36" w:rsidRPr="00E44578">
        <w:rPr>
          <w:rFonts w:ascii="Times New Roman" w:hAnsi="Times New Roman" w:cs="Times New Roman"/>
        </w:rPr>
        <w:t>we won’t call non-generic methods directly on entries themselves.</w:t>
      </w:r>
      <w:r w:rsidR="00C66D16" w:rsidRPr="00E44578">
        <w:rPr>
          <w:rFonts w:ascii="Times New Roman" w:hAnsi="Times New Roman" w:cs="Times New Roman"/>
        </w:rPr>
        <w:t xml:space="preserve"> Any typing work is done at field declaration, where the script tells the compiler that T is.</w:t>
      </w:r>
    </w:p>
    <w:p w14:paraId="187B2C0B" w14:textId="77777777" w:rsidR="007C4BC6" w:rsidRPr="00E44578" w:rsidRDefault="00AC6349">
      <w:pPr>
        <w:pStyle w:val="Heading2"/>
        <w:rPr>
          <w:rFonts w:ascii="Times New Roman" w:hAnsi="Times New Roman" w:cs="Times New Roman"/>
        </w:rPr>
      </w:pPr>
      <w:bookmarkStart w:id="4" w:name="method-signatures-and-big-o"/>
      <w:bookmarkEnd w:id="3"/>
      <w:r w:rsidRPr="00E44578">
        <w:rPr>
          <w:rFonts w:ascii="Times New Roman" w:hAnsi="Times New Roman" w:cs="Times New Roman"/>
        </w:rPr>
        <w:t>4. Method signatures and Big-O</w:t>
      </w:r>
    </w:p>
    <w:p w14:paraId="0DDACB83" w14:textId="77777777" w:rsidR="007C4BC6" w:rsidRPr="00E44578" w:rsidRDefault="00AC6349">
      <w:pPr>
        <w:pStyle w:val="Heading3"/>
        <w:rPr>
          <w:rFonts w:ascii="Times New Roman" w:hAnsi="Times New Roman" w:cs="Times New Roman"/>
        </w:rPr>
      </w:pPr>
      <w:bookmarkStart w:id="5" w:name="linkedchaint"/>
      <w:r w:rsidRPr="00E44578">
        <w:rPr>
          <w:rStyle w:val="VerbatimChar"/>
          <w:rFonts w:ascii="Times New Roman" w:hAnsi="Times New Roman" w:cs="Times New Roman"/>
          <w:i w:val="0"/>
        </w:rPr>
        <w:t>LinkedChain&lt;T&gt;</w:t>
      </w:r>
    </w:p>
    <w:tbl>
      <w:tblPr>
        <w:tblStyle w:val="Table"/>
        <w:tblW w:w="5000" w:type="pct"/>
        <w:tblLook w:val="0020" w:firstRow="1" w:lastRow="0" w:firstColumn="0" w:lastColumn="0" w:noHBand="0" w:noVBand="0"/>
      </w:tblPr>
      <w:tblGrid>
        <w:gridCol w:w="2672"/>
        <w:gridCol w:w="6904"/>
      </w:tblGrid>
      <w:tr w:rsidR="007C4BC6" w:rsidRPr="00E44578" w14:paraId="200A02BB" w14:textId="77777777" w:rsidTr="13EBD8E4">
        <w:trPr>
          <w:cnfStyle w:val="100000000000" w:firstRow="1" w:lastRow="0" w:firstColumn="0" w:lastColumn="0" w:oddVBand="0" w:evenVBand="0" w:oddHBand="0" w:evenHBand="0" w:firstRowFirstColumn="0" w:firstRowLastColumn="0" w:lastRowFirstColumn="0" w:lastRowLastColumn="0"/>
          <w:tblHeader/>
        </w:trPr>
        <w:tc>
          <w:tcPr>
            <w:tcW w:w="0" w:type="auto"/>
          </w:tcPr>
          <w:p w14:paraId="4CCB031D"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Signature</w:t>
            </w:r>
          </w:p>
        </w:tc>
        <w:tc>
          <w:tcPr>
            <w:tcW w:w="0" w:type="auto"/>
          </w:tcPr>
          <w:p w14:paraId="78ADE416"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Behaviour, including edge cases; Big-O and why</w:t>
            </w:r>
          </w:p>
        </w:tc>
      </w:tr>
      <w:tr w:rsidR="007C4BC6" w:rsidRPr="00E44578" w14:paraId="0B44148A" w14:textId="77777777" w:rsidTr="13EBD8E4">
        <w:tc>
          <w:tcPr>
            <w:tcW w:w="0" w:type="auto"/>
          </w:tcPr>
          <w:p w14:paraId="2FE0DD3D"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boolean add(T e)</w:t>
            </w:r>
          </w:p>
        </w:tc>
        <w:tc>
          <w:tcPr>
            <w:tcW w:w="0" w:type="auto"/>
          </w:tcPr>
          <w:p w14:paraId="22BAD992" w14:textId="70C52FE4" w:rsidR="007C4BC6" w:rsidRPr="00E44578" w:rsidRDefault="2EFDCCC7">
            <w:pPr>
              <w:pStyle w:val="Compact"/>
              <w:rPr>
                <w:rFonts w:ascii="Times New Roman" w:hAnsi="Times New Roman" w:cs="Times New Roman"/>
              </w:rPr>
            </w:pPr>
            <w:r w:rsidRPr="13EBD8E4">
              <w:rPr>
                <w:rFonts w:ascii="Times New Roman" w:hAnsi="Times New Roman" w:cs="Times New Roman"/>
              </w:rPr>
              <w:t>add</w:t>
            </w:r>
            <w:r w:rsidR="245C39FB" w:rsidRPr="13EBD8E4">
              <w:rPr>
                <w:rFonts w:ascii="Times New Roman" w:hAnsi="Times New Roman" w:cs="Times New Roman"/>
              </w:rPr>
              <w:t xml:space="preserve">s </w:t>
            </w:r>
            <w:r w:rsidR="245C39FB" w:rsidRPr="13EBD8E4">
              <w:rPr>
                <w:rStyle w:val="VerbatimChar"/>
                <w:rFonts w:ascii="Times New Roman" w:hAnsi="Times New Roman" w:cs="Times New Roman"/>
                <w:i w:val="0"/>
              </w:rPr>
              <w:t>e</w:t>
            </w:r>
            <w:r w:rsidR="245C39FB" w:rsidRPr="13EBD8E4">
              <w:rPr>
                <w:rFonts w:ascii="Times New Roman" w:hAnsi="Times New Roman" w:cs="Times New Roman"/>
              </w:rPr>
              <w:t xml:space="preserve"> at the head, returns </w:t>
            </w:r>
            <w:r w:rsidR="245C39FB" w:rsidRPr="13EBD8E4">
              <w:rPr>
                <w:rStyle w:val="VerbatimChar"/>
                <w:rFonts w:ascii="Times New Roman" w:hAnsi="Times New Roman" w:cs="Times New Roman"/>
                <w:i w:val="0"/>
              </w:rPr>
              <w:t>true</w:t>
            </w:r>
            <w:r w:rsidR="245C39FB" w:rsidRPr="13EBD8E4">
              <w:rPr>
                <w:rFonts w:ascii="Times New Roman" w:hAnsi="Times New Roman" w:cs="Times New Roman"/>
              </w:rPr>
              <w:t xml:space="preserve">; </w:t>
            </w:r>
            <w:r w:rsidR="245C39FB" w:rsidRPr="13EBD8E4">
              <w:rPr>
                <w:rStyle w:val="VerbatimChar"/>
                <w:rFonts w:ascii="Times New Roman" w:hAnsi="Times New Roman" w:cs="Times New Roman"/>
                <w:i w:val="0"/>
              </w:rPr>
              <w:t>NullPointerException</w:t>
            </w:r>
            <w:r w:rsidR="245C39FB" w:rsidRPr="13EBD8E4">
              <w:rPr>
                <w:rFonts w:ascii="Times New Roman" w:hAnsi="Times New Roman" w:cs="Times New Roman"/>
              </w:rPr>
              <w:t xml:space="preserve"> if e is null. O(1): creates one node, updates only the head reference and size counter</w:t>
            </w:r>
          </w:p>
        </w:tc>
      </w:tr>
      <w:tr w:rsidR="007C4BC6" w:rsidRPr="00E44578" w14:paraId="7853ADFA" w14:textId="77777777" w:rsidTr="13EBD8E4">
        <w:tc>
          <w:tcPr>
            <w:tcW w:w="0" w:type="auto"/>
          </w:tcPr>
          <w:p w14:paraId="7D0455CF"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T remove()</w:t>
            </w:r>
          </w:p>
        </w:tc>
        <w:tc>
          <w:tcPr>
            <w:tcW w:w="0" w:type="auto"/>
          </w:tcPr>
          <w:p w14:paraId="681DAC4E" w14:textId="33AB8D8F" w:rsidR="007C4BC6" w:rsidRPr="00E44578" w:rsidRDefault="2D515FCE">
            <w:pPr>
              <w:pStyle w:val="Compact"/>
              <w:rPr>
                <w:rFonts w:ascii="Times New Roman" w:hAnsi="Times New Roman" w:cs="Times New Roman"/>
              </w:rPr>
            </w:pPr>
            <w:r w:rsidRPr="00E44578">
              <w:rPr>
                <w:rFonts w:ascii="Times New Roman" w:hAnsi="Times New Roman" w:cs="Times New Roman"/>
              </w:rPr>
              <w:t xml:space="preserve">Removes and returns the head entry; return </w:t>
            </w:r>
            <w:r w:rsidRPr="00E44578">
              <w:rPr>
                <w:rStyle w:val="VerbatimChar"/>
                <w:rFonts w:ascii="Times New Roman" w:hAnsi="Times New Roman" w:cs="Times New Roman"/>
                <w:i w:val="0"/>
              </w:rPr>
              <w:t>null</w:t>
            </w:r>
            <w:r w:rsidRPr="00E44578">
              <w:rPr>
                <w:rFonts w:ascii="Times New Roman" w:hAnsi="Times New Roman" w:cs="Times New Roman"/>
              </w:rPr>
              <w:t xml:space="preserve"> if empty. O(1): only updates firstNode to the next node and decrements the size counter.</w:t>
            </w:r>
          </w:p>
        </w:tc>
      </w:tr>
      <w:tr w:rsidR="007C4BC6" w:rsidRPr="00E44578" w14:paraId="00187AFD" w14:textId="77777777" w:rsidTr="13EBD8E4">
        <w:tc>
          <w:tcPr>
            <w:tcW w:w="0" w:type="auto"/>
          </w:tcPr>
          <w:p w14:paraId="5C2361AC"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boolean remove(T e)</w:t>
            </w:r>
          </w:p>
        </w:tc>
        <w:tc>
          <w:tcPr>
            <w:tcW w:w="0" w:type="auto"/>
          </w:tcPr>
          <w:p w14:paraId="04773F15" w14:textId="0A071143" w:rsidR="007C4BC6" w:rsidRPr="00E44578" w:rsidRDefault="2D515FCE">
            <w:pPr>
              <w:pStyle w:val="Compact"/>
              <w:rPr>
                <w:rFonts w:ascii="Times New Roman" w:hAnsi="Times New Roman" w:cs="Times New Roman"/>
              </w:rPr>
            </w:pPr>
            <w:r w:rsidRPr="00E44578">
              <w:rPr>
                <w:rFonts w:ascii="Times New Roman" w:hAnsi="Times New Roman" w:cs="Times New Roman"/>
              </w:rPr>
              <w:t xml:space="preserve">Removes </w:t>
            </w:r>
            <w:r w:rsidR="458EA5E2" w:rsidRPr="00E44578">
              <w:rPr>
                <w:rFonts w:ascii="Times New Roman" w:hAnsi="Times New Roman" w:cs="Times New Roman"/>
              </w:rPr>
              <w:t>the first matching</w:t>
            </w:r>
            <w:r w:rsidRPr="00E44578">
              <w:rPr>
                <w:rFonts w:ascii="Times New Roman" w:hAnsi="Times New Roman" w:cs="Times New Roman"/>
              </w:rPr>
              <w:t xml:space="preserve"> entry equal to </w:t>
            </w:r>
            <w:r w:rsidRPr="00E44578">
              <w:rPr>
                <w:rStyle w:val="VerbatimChar"/>
                <w:rFonts w:ascii="Times New Roman" w:hAnsi="Times New Roman" w:cs="Times New Roman"/>
                <w:i w:val="0"/>
              </w:rPr>
              <w:t>e</w:t>
            </w:r>
            <w:r w:rsidRPr="00E44578">
              <w:rPr>
                <w:rFonts w:ascii="Times New Roman" w:hAnsi="Times New Roman" w:cs="Times New Roman"/>
              </w:rPr>
              <w:t xml:space="preserve">, returns </w:t>
            </w:r>
            <w:r w:rsidRPr="00E44578">
              <w:rPr>
                <w:rStyle w:val="VerbatimChar"/>
                <w:rFonts w:ascii="Times New Roman" w:hAnsi="Times New Roman" w:cs="Times New Roman"/>
                <w:i w:val="0"/>
              </w:rPr>
              <w:t>true</w:t>
            </w:r>
            <w:r w:rsidRPr="00E44578">
              <w:rPr>
                <w:rFonts w:ascii="Times New Roman" w:hAnsi="Times New Roman" w:cs="Times New Roman"/>
              </w:rPr>
              <w:t xml:space="preserve">; </w:t>
            </w:r>
            <w:r w:rsidRPr="00E44578">
              <w:rPr>
                <w:rStyle w:val="VerbatimChar"/>
                <w:rFonts w:ascii="Times New Roman" w:hAnsi="Times New Roman" w:cs="Times New Roman"/>
                <w:i w:val="0"/>
              </w:rPr>
              <w:t>false</w:t>
            </w:r>
            <w:r w:rsidRPr="00E44578">
              <w:rPr>
                <w:rFonts w:ascii="Times New Roman" w:hAnsi="Times New Roman" w:cs="Times New Roman"/>
              </w:rPr>
              <w:t xml:space="preserve"> if </w:t>
            </w:r>
            <w:r w:rsidR="4E104382" w:rsidRPr="00E44578">
              <w:rPr>
                <w:rFonts w:ascii="Times New Roman" w:hAnsi="Times New Roman" w:cs="Times New Roman"/>
              </w:rPr>
              <w:t>none exist</w:t>
            </w:r>
            <w:r w:rsidRPr="00E44578">
              <w:rPr>
                <w:rFonts w:ascii="Times New Roman" w:hAnsi="Times New Roman" w:cs="Times New Roman"/>
              </w:rPr>
              <w:t xml:space="preserve">. O(n): </w:t>
            </w:r>
            <w:r w:rsidR="3CA5B271" w:rsidRPr="00E44578">
              <w:rPr>
                <w:rFonts w:ascii="Times New Roman" w:hAnsi="Times New Roman" w:cs="Times New Roman"/>
              </w:rPr>
              <w:t>in the worst case, every node must be checked before finding the entry.</w:t>
            </w:r>
          </w:p>
        </w:tc>
      </w:tr>
      <w:tr w:rsidR="007C4BC6" w:rsidRPr="00E44578" w14:paraId="44D8685A" w14:textId="77777777" w:rsidTr="13EBD8E4">
        <w:tc>
          <w:tcPr>
            <w:tcW w:w="0" w:type="auto"/>
          </w:tcPr>
          <w:p w14:paraId="55A26D7E"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boolean contains(T e)</w:t>
            </w:r>
          </w:p>
        </w:tc>
        <w:tc>
          <w:tcPr>
            <w:tcW w:w="0" w:type="auto"/>
          </w:tcPr>
          <w:p w14:paraId="3F3F9923" w14:textId="1AEFDA80" w:rsidR="007C4BC6" w:rsidRPr="00E44578" w:rsidRDefault="63BCDF8C">
            <w:pPr>
              <w:pStyle w:val="Compact"/>
              <w:rPr>
                <w:rFonts w:ascii="Times New Roman" w:hAnsi="Times New Roman" w:cs="Times New Roman"/>
              </w:rPr>
            </w:pPr>
            <w:r w:rsidRPr="00E44578">
              <w:rPr>
                <w:rStyle w:val="VerbatimChar"/>
                <w:rFonts w:ascii="Times New Roman" w:hAnsi="Times New Roman" w:cs="Times New Roman"/>
                <w:i w:val="0"/>
              </w:rPr>
              <w:t xml:space="preserve">Returns </w:t>
            </w:r>
            <w:r w:rsidR="2D515FCE" w:rsidRPr="00E44578">
              <w:rPr>
                <w:rStyle w:val="VerbatimChar"/>
                <w:rFonts w:ascii="Times New Roman" w:hAnsi="Times New Roman" w:cs="Times New Roman"/>
                <w:i w:val="0"/>
              </w:rPr>
              <w:t>true</w:t>
            </w:r>
            <w:r w:rsidR="2D515FCE" w:rsidRPr="00E44578">
              <w:rPr>
                <w:rFonts w:ascii="Times New Roman" w:hAnsi="Times New Roman" w:cs="Times New Roman"/>
              </w:rPr>
              <w:t xml:space="preserve"> if </w:t>
            </w:r>
            <w:r w:rsidR="0338F44A" w:rsidRPr="00E44578">
              <w:rPr>
                <w:rFonts w:ascii="Times New Roman" w:hAnsi="Times New Roman" w:cs="Times New Roman"/>
              </w:rPr>
              <w:t>a matching entry</w:t>
            </w:r>
            <w:r w:rsidR="2D515FCE" w:rsidRPr="00E44578">
              <w:rPr>
                <w:rFonts w:ascii="Times New Roman" w:hAnsi="Times New Roman" w:cs="Times New Roman"/>
              </w:rPr>
              <w:t xml:space="preserve"> </w:t>
            </w:r>
            <w:r w:rsidR="1591E8CE" w:rsidRPr="00E44578">
              <w:rPr>
                <w:rFonts w:ascii="Times New Roman" w:hAnsi="Times New Roman" w:cs="Times New Roman"/>
              </w:rPr>
              <w:t>exists</w:t>
            </w:r>
            <w:r w:rsidR="2D515FCE" w:rsidRPr="00E44578">
              <w:rPr>
                <w:rFonts w:ascii="Times New Roman" w:hAnsi="Times New Roman" w:cs="Times New Roman"/>
              </w:rPr>
              <w:t xml:space="preserve">; </w:t>
            </w:r>
            <w:r w:rsidR="2D515FCE" w:rsidRPr="00E44578">
              <w:rPr>
                <w:rStyle w:val="VerbatimChar"/>
                <w:rFonts w:ascii="Times New Roman" w:hAnsi="Times New Roman" w:cs="Times New Roman"/>
                <w:i w:val="0"/>
              </w:rPr>
              <w:t>false</w:t>
            </w:r>
            <w:r w:rsidR="2D515FCE" w:rsidRPr="00E44578">
              <w:rPr>
                <w:rFonts w:ascii="Times New Roman" w:hAnsi="Times New Roman" w:cs="Times New Roman"/>
              </w:rPr>
              <w:t xml:space="preserve"> </w:t>
            </w:r>
            <w:r w:rsidR="480D7066" w:rsidRPr="00E44578">
              <w:rPr>
                <w:rFonts w:ascii="Times New Roman" w:hAnsi="Times New Roman" w:cs="Times New Roman"/>
              </w:rPr>
              <w:t>if the chain does not</w:t>
            </w:r>
            <w:r w:rsidR="2D515FCE" w:rsidRPr="00E44578">
              <w:rPr>
                <w:rFonts w:ascii="Times New Roman" w:hAnsi="Times New Roman" w:cs="Times New Roman"/>
              </w:rPr>
              <w:t xml:space="preserve">. O(n): </w:t>
            </w:r>
            <w:r w:rsidR="1388EEEB" w:rsidRPr="00E44578">
              <w:rPr>
                <w:rFonts w:ascii="Times New Roman" w:hAnsi="Times New Roman" w:cs="Times New Roman"/>
              </w:rPr>
              <w:t>in the worst case, every node must be checked before finding a match</w:t>
            </w:r>
          </w:p>
        </w:tc>
      </w:tr>
      <w:tr w:rsidR="007C4BC6" w:rsidRPr="00E44578" w14:paraId="6AD08A04" w14:textId="77777777" w:rsidTr="13EBD8E4">
        <w:tc>
          <w:tcPr>
            <w:tcW w:w="0" w:type="auto"/>
          </w:tcPr>
          <w:p w14:paraId="72BBAE3D" w14:textId="505FF7AF"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count(T)</w:t>
            </w:r>
          </w:p>
        </w:tc>
        <w:tc>
          <w:tcPr>
            <w:tcW w:w="0" w:type="auto"/>
          </w:tcPr>
          <w:p w14:paraId="21D1888F" w14:textId="7C01DAE0" w:rsidR="007C4BC6" w:rsidRPr="00E44578" w:rsidRDefault="47C34E5B">
            <w:pPr>
              <w:pStyle w:val="Compact"/>
              <w:rPr>
                <w:rFonts w:ascii="Times New Roman" w:hAnsi="Times New Roman" w:cs="Times New Roman"/>
              </w:rPr>
            </w:pPr>
            <w:r w:rsidRPr="00E44578">
              <w:rPr>
                <w:rFonts w:ascii="Times New Roman" w:hAnsi="Times New Roman" w:cs="Times New Roman"/>
              </w:rPr>
              <w:t xml:space="preserve">Return the number of matching entries </w:t>
            </w:r>
            <w:r w:rsidR="2D515FCE" w:rsidRPr="00E44578">
              <w:rPr>
                <w:rStyle w:val="VerbatimChar"/>
                <w:rFonts w:ascii="Times New Roman" w:hAnsi="Times New Roman" w:cs="Times New Roman"/>
                <w:i w:val="0"/>
              </w:rPr>
              <w:t>e</w:t>
            </w:r>
            <w:r w:rsidR="2D515FCE" w:rsidRPr="00E44578">
              <w:rPr>
                <w:rFonts w:ascii="Times New Roman" w:hAnsi="Times New Roman" w:cs="Times New Roman"/>
              </w:rPr>
              <w:t xml:space="preserve">; </w:t>
            </w:r>
            <w:r w:rsidR="25ADC418" w:rsidRPr="00E44578">
              <w:rPr>
                <w:rFonts w:ascii="Times New Roman" w:hAnsi="Times New Roman" w:cs="Times New Roman"/>
              </w:rPr>
              <w:t xml:space="preserve">returns </w:t>
            </w:r>
            <w:r w:rsidR="2D515FCE" w:rsidRPr="00E44578">
              <w:rPr>
                <w:rFonts w:ascii="Times New Roman" w:hAnsi="Times New Roman" w:cs="Times New Roman"/>
              </w:rPr>
              <w:t xml:space="preserve">0 </w:t>
            </w:r>
            <w:r w:rsidR="568D3B82" w:rsidRPr="00E44578">
              <w:rPr>
                <w:rFonts w:ascii="Times New Roman" w:hAnsi="Times New Roman" w:cs="Times New Roman"/>
              </w:rPr>
              <w:t>if none exists</w:t>
            </w:r>
            <w:r w:rsidR="2D515FCE" w:rsidRPr="00E44578">
              <w:rPr>
                <w:rFonts w:ascii="Times New Roman" w:hAnsi="Times New Roman" w:cs="Times New Roman"/>
              </w:rPr>
              <w:t xml:space="preserve">. O(n): </w:t>
            </w:r>
            <w:r w:rsidR="75A47AE7" w:rsidRPr="00E44578">
              <w:rPr>
                <w:rFonts w:ascii="Times New Roman" w:hAnsi="Times New Roman" w:cs="Times New Roman"/>
              </w:rPr>
              <w:t>every node must be inspected</w:t>
            </w:r>
            <w:r w:rsidR="1B338524" w:rsidRPr="00E44578">
              <w:rPr>
                <w:rFonts w:ascii="Times New Roman" w:hAnsi="Times New Roman" w:cs="Times New Roman"/>
              </w:rPr>
              <w:t>, since</w:t>
            </w:r>
            <w:r w:rsidR="75A47AE7" w:rsidRPr="00E44578">
              <w:rPr>
                <w:rFonts w:ascii="Times New Roman" w:hAnsi="Times New Roman" w:cs="Times New Roman"/>
              </w:rPr>
              <w:t xml:space="preserve"> </w:t>
            </w:r>
            <w:r w:rsidR="2D515FCE" w:rsidRPr="00E44578">
              <w:rPr>
                <w:rFonts w:ascii="Times New Roman" w:hAnsi="Times New Roman" w:cs="Times New Roman"/>
              </w:rPr>
              <w:t>duplicates may be anywhere</w:t>
            </w:r>
            <w:r w:rsidR="650A7B79" w:rsidRPr="00E44578">
              <w:rPr>
                <w:rFonts w:ascii="Times New Roman" w:hAnsi="Times New Roman" w:cs="Times New Roman"/>
              </w:rPr>
              <w:t xml:space="preserve"> in the chain</w:t>
            </w:r>
            <w:r w:rsidR="0BC39132" w:rsidRPr="00E44578">
              <w:rPr>
                <w:rFonts w:ascii="Times New Roman" w:hAnsi="Times New Roman" w:cs="Times New Roman"/>
              </w:rPr>
              <w:t>.</w:t>
            </w:r>
          </w:p>
        </w:tc>
      </w:tr>
      <w:tr w:rsidR="007C4BC6" w:rsidRPr="00E44578" w14:paraId="162434DF" w14:textId="77777777" w:rsidTr="13EBD8E4">
        <w:tc>
          <w:tcPr>
            <w:tcW w:w="0" w:type="auto"/>
          </w:tcPr>
          <w:p w14:paraId="74F49A1E"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size()</w:t>
            </w:r>
          </w:p>
        </w:tc>
        <w:tc>
          <w:tcPr>
            <w:tcW w:w="0" w:type="auto"/>
          </w:tcPr>
          <w:p w14:paraId="39F4C7FA" w14:textId="4D61C72D" w:rsidR="007C4BC6" w:rsidRPr="00E44578" w:rsidRDefault="0C6E78E5">
            <w:pPr>
              <w:pStyle w:val="Compact"/>
              <w:rPr>
                <w:rFonts w:ascii="Times New Roman" w:hAnsi="Times New Roman" w:cs="Times New Roman"/>
              </w:rPr>
            </w:pPr>
            <w:r w:rsidRPr="00E44578">
              <w:rPr>
                <w:rFonts w:ascii="Times New Roman" w:hAnsi="Times New Roman" w:cs="Times New Roman"/>
              </w:rPr>
              <w:t xml:space="preserve">Returns </w:t>
            </w:r>
            <w:r w:rsidR="7FDAB7CB" w:rsidRPr="00E44578">
              <w:rPr>
                <w:rFonts w:ascii="Times New Roman" w:hAnsi="Times New Roman" w:cs="Times New Roman"/>
              </w:rPr>
              <w:t>the stored n</w:t>
            </w:r>
            <w:r w:rsidR="2D515FCE" w:rsidRPr="00E44578">
              <w:rPr>
                <w:rFonts w:ascii="Times New Roman" w:hAnsi="Times New Roman" w:cs="Times New Roman"/>
              </w:rPr>
              <w:t>umber of entries. O(1):</w:t>
            </w:r>
            <w:r w:rsidR="2774226F" w:rsidRPr="00E44578">
              <w:rPr>
                <w:rFonts w:ascii="Times New Roman" w:hAnsi="Times New Roman" w:cs="Times New Roman"/>
              </w:rPr>
              <w:t xml:space="preserve"> numberOfEntries is</w:t>
            </w:r>
            <w:r w:rsidR="2D515FCE" w:rsidRPr="00E44578">
              <w:rPr>
                <w:rFonts w:ascii="Times New Roman" w:hAnsi="Times New Roman" w:cs="Times New Roman"/>
              </w:rPr>
              <w:t xml:space="preserve"> </w:t>
            </w:r>
            <w:r w:rsidR="13DDC373" w:rsidRPr="00E44578">
              <w:rPr>
                <w:rFonts w:ascii="Times New Roman" w:hAnsi="Times New Roman" w:cs="Times New Roman"/>
              </w:rPr>
              <w:t>maintained as a field</w:t>
            </w:r>
            <w:r w:rsidR="65D84649" w:rsidRPr="00E44578">
              <w:rPr>
                <w:rFonts w:ascii="Times New Roman" w:hAnsi="Times New Roman" w:cs="Times New Roman"/>
              </w:rPr>
              <w:t>.</w:t>
            </w:r>
          </w:p>
        </w:tc>
      </w:tr>
      <w:tr w:rsidR="2D515FCE" w:rsidRPr="00E44578" w14:paraId="1CDF922F" w14:textId="77777777" w:rsidTr="13EBD8E4">
        <w:trPr>
          <w:trHeight w:val="300"/>
        </w:trPr>
        <w:tc>
          <w:tcPr>
            <w:tcW w:w="2672" w:type="dxa"/>
          </w:tcPr>
          <w:p w14:paraId="53DAFADE" w14:textId="5FCE9922" w:rsidR="717FE0F5" w:rsidRPr="00E44578" w:rsidRDefault="54154F7D" w:rsidP="2D515FCE">
            <w:pPr>
              <w:pStyle w:val="Compact"/>
              <w:rPr>
                <w:rFonts w:ascii="Times New Roman" w:hAnsi="Times New Roman" w:cs="Times New Roman"/>
              </w:rPr>
            </w:pPr>
            <w:r w:rsidRPr="00E44578">
              <w:rPr>
                <w:rStyle w:val="VerbatimChar"/>
                <w:rFonts w:ascii="Times New Roman" w:hAnsi="Times New Roman" w:cs="Times New Roman"/>
                <w:i w:val="0"/>
              </w:rPr>
              <w:t>b</w:t>
            </w:r>
            <w:r w:rsidR="717FE0F5" w:rsidRPr="00E44578">
              <w:rPr>
                <w:rStyle w:val="VerbatimChar"/>
                <w:rFonts w:ascii="Times New Roman" w:hAnsi="Times New Roman" w:cs="Times New Roman"/>
                <w:i w:val="0"/>
              </w:rPr>
              <w:t>oolean isEmpty()</w:t>
            </w:r>
          </w:p>
        </w:tc>
        <w:tc>
          <w:tcPr>
            <w:tcW w:w="6904" w:type="dxa"/>
          </w:tcPr>
          <w:p w14:paraId="2AACC539" w14:textId="4B85FC1E" w:rsidR="717FE0F5" w:rsidRPr="00E44578" w:rsidRDefault="717FE0F5" w:rsidP="2D515FCE">
            <w:pPr>
              <w:pStyle w:val="Compact"/>
              <w:rPr>
                <w:rFonts w:ascii="Times New Roman" w:hAnsi="Times New Roman" w:cs="Times New Roman"/>
              </w:rPr>
            </w:pPr>
            <w:r w:rsidRPr="00E44578">
              <w:rPr>
                <w:rFonts w:ascii="Times New Roman" w:hAnsi="Times New Roman" w:cs="Times New Roman"/>
              </w:rPr>
              <w:t>Returns true if the chain</w:t>
            </w:r>
            <w:r w:rsidR="2BC603B8" w:rsidRPr="00E44578">
              <w:rPr>
                <w:rFonts w:ascii="Times New Roman" w:hAnsi="Times New Roman" w:cs="Times New Roman"/>
              </w:rPr>
              <w:t xml:space="preserve"> contains no entries; otherwise returns false. O(1): checks whether numberOfEntries == 0 or firstNode == null</w:t>
            </w:r>
          </w:p>
        </w:tc>
      </w:tr>
      <w:tr w:rsidR="2D515FCE" w:rsidRPr="00E44578" w14:paraId="571432BE" w14:textId="77777777" w:rsidTr="13EBD8E4">
        <w:trPr>
          <w:trHeight w:val="300"/>
        </w:trPr>
        <w:tc>
          <w:tcPr>
            <w:tcW w:w="2672" w:type="dxa"/>
          </w:tcPr>
          <w:p w14:paraId="7B214DCC" w14:textId="16351799" w:rsidR="2BC603B8" w:rsidRPr="00E44578" w:rsidRDefault="77E13DA8" w:rsidP="2D515FCE">
            <w:pPr>
              <w:pStyle w:val="Compact"/>
              <w:rPr>
                <w:rFonts w:ascii="Times New Roman" w:hAnsi="Times New Roman" w:cs="Times New Roman"/>
              </w:rPr>
            </w:pPr>
            <w:r w:rsidRPr="00E44578">
              <w:rPr>
                <w:rStyle w:val="VerbatimChar"/>
                <w:rFonts w:ascii="Times New Roman" w:hAnsi="Times New Roman" w:cs="Times New Roman"/>
                <w:i w:val="0"/>
              </w:rPr>
              <w:t>v</w:t>
            </w:r>
            <w:r w:rsidR="2BC603B8" w:rsidRPr="00E44578">
              <w:rPr>
                <w:rStyle w:val="VerbatimChar"/>
                <w:rFonts w:ascii="Times New Roman" w:hAnsi="Times New Roman" w:cs="Times New Roman"/>
                <w:i w:val="0"/>
              </w:rPr>
              <w:t>oid clear()</w:t>
            </w:r>
          </w:p>
        </w:tc>
        <w:tc>
          <w:tcPr>
            <w:tcW w:w="6904" w:type="dxa"/>
          </w:tcPr>
          <w:p w14:paraId="1C4DDC96" w14:textId="7E627D84" w:rsidR="2D515FCE" w:rsidRPr="00E44578" w:rsidRDefault="2BC603B8" w:rsidP="2D515FCE">
            <w:pPr>
              <w:pStyle w:val="Compact"/>
              <w:rPr>
                <w:rFonts w:ascii="Times New Roman" w:hAnsi="Times New Roman" w:cs="Times New Roman"/>
              </w:rPr>
            </w:pPr>
            <w:r w:rsidRPr="00E44578">
              <w:rPr>
                <w:rFonts w:ascii="Times New Roman" w:hAnsi="Times New Roman" w:cs="Times New Roman"/>
              </w:rPr>
              <w:t>Removes all entries from the chain. After the call, firstNode is null and numberOfEntries is 0. O(1): resets the head reference and size counter.</w:t>
            </w:r>
          </w:p>
        </w:tc>
      </w:tr>
      <w:tr w:rsidR="13EBD8E4" w14:paraId="5EA5205C" w14:textId="77777777" w:rsidTr="13EBD8E4">
        <w:trPr>
          <w:trHeight w:val="300"/>
        </w:trPr>
        <w:tc>
          <w:tcPr>
            <w:tcW w:w="2672" w:type="dxa"/>
          </w:tcPr>
          <w:p w14:paraId="5A04B2BC" w14:textId="1DC63E68" w:rsidR="129CE693" w:rsidRDefault="129CE693" w:rsidP="13EBD8E4">
            <w:pPr>
              <w:pStyle w:val="Compact"/>
            </w:pPr>
            <w:r w:rsidRPr="13EBD8E4">
              <w:rPr>
                <w:rStyle w:val="VerbatimChar"/>
                <w:rFonts w:ascii="Times New Roman" w:hAnsi="Times New Roman" w:cs="Times New Roman"/>
                <w:i w:val="0"/>
              </w:rPr>
              <w:t xml:space="preserve"> toArray(T[] values)</w:t>
            </w:r>
          </w:p>
        </w:tc>
        <w:tc>
          <w:tcPr>
            <w:tcW w:w="6904" w:type="dxa"/>
          </w:tcPr>
          <w:p w14:paraId="60DB9ED1" w14:textId="74F630E1" w:rsidR="129CE693" w:rsidRDefault="129CE693" w:rsidP="13EBD8E4">
            <w:pPr>
              <w:pStyle w:val="Compact"/>
            </w:pPr>
            <w:r w:rsidRPr="13EBD8E4">
              <w:rPr>
                <w:rFonts w:ascii="Times New Roman" w:hAnsi="Times New Roman" w:cs="Times New Roman"/>
              </w:rPr>
              <w:t xml:space="preserve">Returns an array containing all entries in the chain, starting from the head. If the provided array is too small, a new array of the same </w:t>
            </w:r>
            <w:r w:rsidR="233649F0" w:rsidRPr="13EBD8E4">
              <w:rPr>
                <w:rFonts w:ascii="Times New Roman" w:hAnsi="Times New Roman" w:cs="Times New Roman"/>
              </w:rPr>
              <w:t>component type is created. O(n): each node is visited, and copied to array.</w:t>
            </w:r>
          </w:p>
        </w:tc>
      </w:tr>
    </w:tbl>
    <w:p w14:paraId="45581755" w14:textId="5C17B121" w:rsidR="007C4BC6" w:rsidRPr="00E44578" w:rsidRDefault="00AC6349">
      <w:pPr>
        <w:pStyle w:val="BodyText"/>
        <w:rPr>
          <w:rFonts w:ascii="Times New Roman" w:hAnsi="Times New Roman" w:cs="Times New Roman"/>
        </w:rPr>
      </w:pPr>
      <w:r w:rsidRPr="00E44578">
        <w:rPr>
          <w:rFonts w:ascii="Times New Roman" w:hAnsi="Times New Roman" w:cs="Times New Roman"/>
          <w:b/>
          <w:bCs/>
        </w:rPr>
        <w:t xml:space="preserve">Changes from </w:t>
      </w:r>
      <w:r w:rsidR="00026299" w:rsidRPr="00E44578">
        <w:rPr>
          <w:rFonts w:ascii="Times New Roman" w:hAnsi="Times New Roman" w:cs="Times New Roman"/>
          <w:b/>
          <w:bCs/>
        </w:rPr>
        <w:t xml:space="preserve">standard </w:t>
      </w:r>
      <w:r w:rsidRPr="00E44578">
        <w:rPr>
          <w:rFonts w:ascii="Times New Roman" w:hAnsi="Times New Roman" w:cs="Times New Roman"/>
          <w:b/>
          <w:bCs/>
        </w:rPr>
        <w:t>LinkedChain</w:t>
      </w:r>
      <w:r w:rsidRPr="00E44578">
        <w:rPr>
          <w:rFonts w:ascii="Times New Roman" w:hAnsi="Times New Roman" w:cs="Times New Roman"/>
        </w:rPr>
        <w:t>:</w:t>
      </w:r>
      <w:r w:rsidR="00850F28" w:rsidRPr="00E44578">
        <w:rPr>
          <w:rStyle w:val="VerbatimChar"/>
          <w:rFonts w:ascii="Times New Roman" w:hAnsi="Times New Roman" w:cs="Times New Roman"/>
          <w:i w:val="0"/>
        </w:rPr>
        <w:t xml:space="preserve"> </w:t>
      </w:r>
      <w:r w:rsidR="006C45F8" w:rsidRPr="00E44578">
        <w:rPr>
          <w:rStyle w:val="VerbatimChar"/>
          <w:rFonts w:ascii="Times New Roman" w:hAnsi="Times New Roman" w:cs="Times New Roman"/>
          <w:i w:val="0"/>
        </w:rPr>
        <w:t>None</w:t>
      </w:r>
      <w:r w:rsidRPr="00E44578">
        <w:rPr>
          <w:rFonts w:ascii="Times New Roman" w:hAnsi="Times New Roman" w:cs="Times New Roman"/>
        </w:rPr>
        <w:t>.</w:t>
      </w:r>
      <w:r w:rsidR="006C45F8" w:rsidRPr="00E44578">
        <w:rPr>
          <w:rFonts w:ascii="Times New Roman" w:hAnsi="Times New Roman" w:cs="Times New Roman"/>
        </w:rPr>
        <w:t xml:space="preserve"> We plan on using the starter linkedchain as given.</w:t>
      </w:r>
      <w:r w:rsidR="008B57B0" w:rsidRPr="00E44578">
        <w:rPr>
          <w:rFonts w:ascii="Times New Roman" w:hAnsi="Times New Roman" w:cs="Times New Roman"/>
        </w:rPr>
        <w:t xml:space="preserve"> The shoe, GameHistory, and CardHistory need add and toArray(T[]),</w:t>
      </w:r>
      <w:r w:rsidR="008F0771" w:rsidRPr="00E44578">
        <w:rPr>
          <w:rFonts w:ascii="Times New Roman" w:hAnsi="Times New Roman" w:cs="Times New Roman"/>
        </w:rPr>
        <w:t xml:space="preserve"> whicha re already there. Add already rejects null</w:t>
      </w:r>
      <w:r w:rsidR="00613F3D" w:rsidRPr="00E44578">
        <w:rPr>
          <w:rFonts w:ascii="Times New Roman" w:hAnsi="Times New Roman" w:cs="Times New Roman"/>
        </w:rPr>
        <w:t xml:space="preserve">, thus remove() is NPE safe. </w:t>
      </w:r>
    </w:p>
    <w:p w14:paraId="0D517F6E" w14:textId="5174B8AD" w:rsidR="007C4BC6" w:rsidRPr="00E44578" w:rsidRDefault="005226B6">
      <w:pPr>
        <w:pStyle w:val="Heading3"/>
        <w:rPr>
          <w:rFonts w:ascii="Times New Roman" w:hAnsi="Times New Roman" w:cs="Times New Roman"/>
        </w:rPr>
      </w:pPr>
      <w:bookmarkStart w:id="6" w:name="application-classes"/>
      <w:bookmarkEnd w:id="5"/>
      <w:r w:rsidRPr="00E44578">
        <w:rPr>
          <w:rFonts w:ascii="Times New Roman" w:hAnsi="Times New Roman" w:cs="Times New Roman"/>
        </w:rPr>
        <w:t>Constructors and methods</w:t>
      </w:r>
    </w:p>
    <w:tbl>
      <w:tblPr>
        <w:tblStyle w:val="Table"/>
        <w:tblW w:w="5000" w:type="pct"/>
        <w:tblLook w:val="0020" w:firstRow="1" w:lastRow="0" w:firstColumn="0" w:lastColumn="0" w:noHBand="0" w:noVBand="0"/>
      </w:tblPr>
      <w:tblGrid>
        <w:gridCol w:w="3445"/>
        <w:gridCol w:w="6131"/>
      </w:tblGrid>
      <w:tr w:rsidR="007C4BC6" w:rsidRPr="00E44578" w14:paraId="47DA56AD" w14:textId="77777777" w:rsidTr="13EBD8E4">
        <w:trPr>
          <w:cnfStyle w:val="100000000000" w:firstRow="1" w:lastRow="0" w:firstColumn="0" w:lastColumn="0" w:oddVBand="0" w:evenVBand="0" w:oddHBand="0" w:evenHBand="0" w:firstRowFirstColumn="0" w:firstRowLastColumn="0" w:lastRowFirstColumn="0" w:lastRowLastColumn="0"/>
          <w:tblHeader/>
        </w:trPr>
        <w:tc>
          <w:tcPr>
            <w:tcW w:w="0" w:type="auto"/>
          </w:tcPr>
          <w:p w14:paraId="6B9C2904"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Signature</w:t>
            </w:r>
          </w:p>
        </w:tc>
        <w:tc>
          <w:tcPr>
            <w:tcW w:w="0" w:type="auto"/>
          </w:tcPr>
          <w:p w14:paraId="2C8AA4AF"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Behaviour; Big-O and why</w:t>
            </w:r>
          </w:p>
        </w:tc>
      </w:tr>
      <w:tr w:rsidR="007C4BC6" w:rsidRPr="00E44578" w14:paraId="3AB7A67E" w14:textId="77777777" w:rsidTr="13EBD8E4">
        <w:tc>
          <w:tcPr>
            <w:tcW w:w="0" w:type="auto"/>
          </w:tcPr>
          <w:p w14:paraId="67B086FA"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Shoe(int decks, Random rng)</w:t>
            </w:r>
          </w:p>
        </w:tc>
        <w:tc>
          <w:tcPr>
            <w:tcW w:w="0" w:type="auto"/>
          </w:tcPr>
          <w:p w14:paraId="587CF814" w14:textId="4055F8A6" w:rsidR="00453D77" w:rsidRPr="00E44578" w:rsidRDefault="47E01375" w:rsidP="6FB72506">
            <w:pPr>
              <w:spacing w:before="240" w:after="240"/>
              <w:rPr>
                <w:rFonts w:ascii="Times New Roman" w:hAnsi="Times New Roman" w:cs="Times New Roman"/>
              </w:rPr>
            </w:pPr>
            <w:r w:rsidRPr="13EBD8E4">
              <w:rPr>
                <w:rFonts w:ascii="Times New Roman" w:hAnsi="Times New Roman" w:cs="Times New Roman"/>
              </w:rPr>
              <w:t>Throws IAE if the deck is &lt;1. Otherwise makes an   n</w:t>
            </w:r>
            <w:r w:rsidR="69BA84C7" w:rsidRPr="13EBD8E4">
              <w:rPr>
                <w:rFonts w:ascii="Times New Roman" w:hAnsi="Times New Roman" w:cs="Times New Roman"/>
              </w:rPr>
              <w:t>(decks)</w:t>
            </w:r>
            <w:r w:rsidRPr="13EBD8E4">
              <w:rPr>
                <w:rFonts w:ascii="Times New Roman" w:hAnsi="Times New Roman" w:cs="Times New Roman"/>
              </w:rPr>
              <w:t xml:space="preserve"> * 52 card deck. </w:t>
            </w:r>
            <w:r w:rsidR="39B826AA" w:rsidRPr="13EBD8E4">
              <w:rPr>
                <w:rFonts w:ascii="Times New Roman" w:hAnsi="Times New Roman" w:cs="Times New Roman"/>
              </w:rPr>
              <w:t>Makes a temporary arraylist, shuffles it</w:t>
            </w:r>
            <w:r w:rsidR="63C00434" w:rsidRPr="13EBD8E4">
              <w:rPr>
                <w:rFonts w:ascii="Times New Roman" w:hAnsi="Times New Roman" w:cs="Times New Roman"/>
              </w:rPr>
              <w:t xml:space="preserve"> using rng</w:t>
            </w:r>
            <w:r w:rsidR="7FBE1EBE" w:rsidRPr="13EBD8E4">
              <w:rPr>
                <w:rFonts w:ascii="Times New Roman" w:hAnsi="Times New Roman" w:cs="Times New Roman"/>
              </w:rPr>
              <w:t xml:space="preserve"> O(n)</w:t>
            </w:r>
            <w:r w:rsidR="39B826AA" w:rsidRPr="13EBD8E4">
              <w:rPr>
                <w:rFonts w:ascii="Times New Roman" w:hAnsi="Times New Roman" w:cs="Times New Roman"/>
              </w:rPr>
              <w:t>,</w:t>
            </w:r>
            <w:r w:rsidR="63C00434" w:rsidRPr="13EBD8E4">
              <w:rPr>
                <w:rFonts w:ascii="Times New Roman" w:hAnsi="Times New Roman" w:cs="Times New Roman"/>
              </w:rPr>
              <w:t xml:space="preserve"> moves each card into a linkedchain</w:t>
            </w:r>
            <w:r w:rsidR="7FBE1EBE" w:rsidRPr="13EBD8E4">
              <w:rPr>
                <w:rFonts w:ascii="Times New Roman" w:hAnsi="Times New Roman" w:cs="Times New Roman"/>
              </w:rPr>
              <w:t xml:space="preserve"> O(n).</w:t>
            </w:r>
            <w:r w:rsidR="39B826AA" w:rsidRPr="13EBD8E4">
              <w:rPr>
                <w:rFonts w:ascii="Times New Roman" w:hAnsi="Times New Roman" w:cs="Times New Roman"/>
              </w:rPr>
              <w:t xml:space="preserve"> </w:t>
            </w:r>
          </w:p>
        </w:tc>
      </w:tr>
      <w:tr w:rsidR="007C4BC6" w:rsidRPr="00E44578" w14:paraId="6A1EE772" w14:textId="77777777" w:rsidTr="13EBD8E4">
        <w:tc>
          <w:tcPr>
            <w:tcW w:w="0" w:type="auto"/>
          </w:tcPr>
          <w:p w14:paraId="79546AD3"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Card Shoe.deal()</w:t>
            </w:r>
          </w:p>
        </w:tc>
        <w:tc>
          <w:tcPr>
            <w:tcW w:w="0" w:type="auto"/>
          </w:tcPr>
          <w:p w14:paraId="0330BA9D" w14:textId="14C505BB" w:rsidR="007C4BC6" w:rsidRPr="00E44578" w:rsidRDefault="00AC6349">
            <w:pPr>
              <w:pStyle w:val="Compact"/>
              <w:rPr>
                <w:rFonts w:ascii="Times New Roman" w:hAnsi="Times New Roman" w:cs="Times New Roman"/>
              </w:rPr>
            </w:pPr>
            <w:r w:rsidRPr="00E44578">
              <w:rPr>
                <w:rFonts w:ascii="Times New Roman" w:hAnsi="Times New Roman" w:cs="Times New Roman"/>
              </w:rPr>
              <w:t>Removes and returns the head card</w:t>
            </w:r>
            <w:r w:rsidR="7EA21FC5" w:rsidRPr="00E44578">
              <w:rPr>
                <w:rFonts w:ascii="Times New Roman" w:hAnsi="Times New Roman" w:cs="Times New Roman"/>
              </w:rPr>
              <w:t xml:space="preserve"> (headNode)</w:t>
            </w:r>
            <w:r w:rsidRPr="00E44578">
              <w:rPr>
                <w:rFonts w:ascii="Times New Roman" w:hAnsi="Times New Roman" w:cs="Times New Roman"/>
              </w:rPr>
              <w:t xml:space="preserve">; </w:t>
            </w:r>
            <w:r w:rsidRPr="00E44578">
              <w:rPr>
                <w:rStyle w:val="VerbatimChar"/>
                <w:rFonts w:ascii="Times New Roman" w:hAnsi="Times New Roman" w:cs="Times New Roman"/>
                <w:i w:val="0"/>
              </w:rPr>
              <w:t>IllegalStateException</w:t>
            </w:r>
            <w:r w:rsidRPr="00E44578">
              <w:rPr>
                <w:rFonts w:ascii="Times New Roman" w:hAnsi="Times New Roman" w:cs="Times New Roman"/>
              </w:rPr>
              <w:t xml:space="preserve"> if none. O(1): </w:t>
            </w:r>
            <w:r w:rsidRPr="00E44578">
              <w:rPr>
                <w:rStyle w:val="VerbatimChar"/>
                <w:rFonts w:ascii="Times New Roman" w:hAnsi="Times New Roman" w:cs="Times New Roman"/>
                <w:i w:val="0"/>
              </w:rPr>
              <w:t>remove</w:t>
            </w:r>
            <w:r w:rsidR="77549CB2" w:rsidRPr="00E44578">
              <w:rPr>
                <w:rStyle w:val="VerbatimChar"/>
                <w:rFonts w:ascii="Times New Roman" w:hAnsi="Times New Roman" w:cs="Times New Roman"/>
                <w:i w:val="0"/>
              </w:rPr>
              <w:t>s the head</w:t>
            </w:r>
            <w:r w:rsidRPr="00E44578">
              <w:rPr>
                <w:rFonts w:ascii="Times New Roman" w:hAnsi="Times New Roman" w:cs="Times New Roman"/>
              </w:rPr>
              <w:t>.</w:t>
            </w:r>
          </w:p>
        </w:tc>
      </w:tr>
      <w:tr w:rsidR="007C4BC6" w:rsidRPr="00E44578" w14:paraId="54C3533D" w14:textId="77777777" w:rsidTr="13EBD8E4">
        <w:tc>
          <w:tcPr>
            <w:tcW w:w="0" w:type="auto"/>
          </w:tcPr>
          <w:p w14:paraId="039BC270" w14:textId="31386AD9"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Shoe.cardsRemaining()</w:t>
            </w:r>
          </w:p>
        </w:tc>
        <w:tc>
          <w:tcPr>
            <w:tcW w:w="0" w:type="auto"/>
          </w:tcPr>
          <w:p w14:paraId="3746BDC1" w14:textId="3D00E2CE" w:rsidR="007C4BC6" w:rsidRPr="00E44578" w:rsidRDefault="12E241A3">
            <w:pPr>
              <w:pStyle w:val="Compact"/>
              <w:rPr>
                <w:rFonts w:ascii="Times New Roman" w:hAnsi="Times New Roman" w:cs="Times New Roman"/>
              </w:rPr>
            </w:pPr>
            <w:r w:rsidRPr="00E44578">
              <w:rPr>
                <w:rStyle w:val="VerbatimChar"/>
                <w:rFonts w:ascii="Times New Roman" w:hAnsi="Times New Roman" w:cs="Times New Roman"/>
                <w:i w:val="0"/>
              </w:rPr>
              <w:t xml:space="preserve">Returns </w:t>
            </w:r>
            <w:r w:rsidR="00AC6349" w:rsidRPr="00E44578">
              <w:rPr>
                <w:rStyle w:val="VerbatimChar"/>
                <w:rFonts w:ascii="Times New Roman" w:hAnsi="Times New Roman" w:cs="Times New Roman"/>
                <w:i w:val="0"/>
              </w:rPr>
              <w:t>cards.size()</w:t>
            </w:r>
            <w:r w:rsidR="17E057EC" w:rsidRPr="00E44578">
              <w:rPr>
                <w:rStyle w:val="VerbatimChar"/>
                <w:rFonts w:ascii="Times New Roman" w:hAnsi="Times New Roman" w:cs="Times New Roman"/>
                <w:i w:val="0"/>
              </w:rPr>
              <w:t>,</w:t>
            </w:r>
            <w:r w:rsidR="00AC6349" w:rsidRPr="00E44578">
              <w:rPr>
                <w:rStyle w:val="VerbatimChar"/>
                <w:rFonts w:ascii="Times New Roman" w:hAnsi="Times New Roman" w:cs="Times New Roman"/>
                <w:i w:val="0"/>
              </w:rPr>
              <w:t xml:space="preserve"> </w:t>
            </w:r>
            <w:r w:rsidR="00AC6349" w:rsidRPr="00E44578">
              <w:rPr>
                <w:rFonts w:ascii="Times New Roman" w:hAnsi="Times New Roman" w:cs="Times New Roman"/>
              </w:rPr>
              <w:t>O(1)</w:t>
            </w:r>
            <w:r w:rsidR="0D76A4CE" w:rsidRPr="00E44578">
              <w:rPr>
                <w:rFonts w:ascii="Times New Roman" w:hAnsi="Times New Roman" w:cs="Times New Roman"/>
              </w:rPr>
              <w:t xml:space="preserve">: </w:t>
            </w:r>
            <w:r w:rsidR="430D259B" w:rsidRPr="00E44578">
              <w:rPr>
                <w:rFonts w:ascii="Times New Roman" w:hAnsi="Times New Roman" w:cs="Times New Roman"/>
              </w:rPr>
              <w:t>use</w:t>
            </w:r>
            <w:r w:rsidR="2A6BFBC3" w:rsidRPr="00E44578">
              <w:rPr>
                <w:rFonts w:ascii="Times New Roman" w:hAnsi="Times New Roman" w:cs="Times New Roman"/>
              </w:rPr>
              <w:t>s</w:t>
            </w:r>
            <w:r w:rsidR="430D259B" w:rsidRPr="00E44578">
              <w:rPr>
                <w:rFonts w:ascii="Times New Roman" w:hAnsi="Times New Roman" w:cs="Times New Roman"/>
              </w:rPr>
              <w:t xml:space="preserve"> the stored size counter </w:t>
            </w:r>
          </w:p>
        </w:tc>
      </w:tr>
      <w:tr w:rsidR="26B0D73E" w:rsidRPr="00E44578" w14:paraId="2C7D4F81" w14:textId="77777777" w:rsidTr="13EBD8E4">
        <w:trPr>
          <w:trHeight w:val="300"/>
        </w:trPr>
        <w:tc>
          <w:tcPr>
            <w:tcW w:w="3445" w:type="dxa"/>
          </w:tcPr>
          <w:p w14:paraId="71812E29" w14:textId="1453E8B4" w:rsidR="26B0D73E" w:rsidRPr="00E44578" w:rsidRDefault="3A03A987" w:rsidP="26B0D73E">
            <w:pPr>
              <w:pStyle w:val="Compact"/>
              <w:rPr>
                <w:rFonts w:ascii="Times New Roman" w:hAnsi="Times New Roman" w:cs="Times New Roman"/>
              </w:rPr>
            </w:pPr>
            <w:r w:rsidRPr="00E44578">
              <w:rPr>
                <w:rStyle w:val="VerbatimChar"/>
                <w:rFonts w:ascii="Times New Roman" w:hAnsi="Times New Roman" w:cs="Times New Roman"/>
                <w:i w:val="0"/>
              </w:rPr>
              <w:t>boolean needsShuffle()</w:t>
            </w:r>
          </w:p>
        </w:tc>
        <w:tc>
          <w:tcPr>
            <w:tcW w:w="6131" w:type="dxa"/>
          </w:tcPr>
          <w:p w14:paraId="64E6E912" w14:textId="623051B1" w:rsidR="26B0D73E" w:rsidRPr="00E44578" w:rsidRDefault="3A03A987" w:rsidP="05D546FA">
            <w:pPr>
              <w:spacing w:after="0"/>
              <w:rPr>
                <w:rFonts w:ascii="Times New Roman" w:hAnsi="Times New Roman" w:cs="Times New Roman"/>
              </w:rPr>
            </w:pPr>
            <w:r w:rsidRPr="00E44578">
              <w:rPr>
                <w:rFonts w:ascii="Times New Roman" w:hAnsi="Times New Roman" w:cs="Times New Roman"/>
              </w:rPr>
              <w:t>Returns true when cardsRemaining() &lt; CUT_CARD. O(1): checks the stored size counter against a constant. The shoe is replaced at the beginning of the next round when this condition is true.</w:t>
            </w:r>
          </w:p>
          <w:p w14:paraId="18AD1699" w14:textId="640DDEA9" w:rsidR="26B0D73E" w:rsidRPr="00E44578" w:rsidRDefault="26B0D73E" w:rsidP="26B0D73E">
            <w:pPr>
              <w:pStyle w:val="Compact"/>
              <w:rPr>
                <w:rStyle w:val="VerbatimChar"/>
                <w:rFonts w:ascii="Times New Roman" w:hAnsi="Times New Roman" w:cs="Times New Roman"/>
                <w:i w:val="0"/>
              </w:rPr>
            </w:pPr>
          </w:p>
        </w:tc>
      </w:tr>
      <w:tr w:rsidR="007C4BC6" w:rsidRPr="00E44578" w14:paraId="0C5AC68E" w14:textId="77777777" w:rsidTr="13EBD8E4">
        <w:tc>
          <w:tcPr>
            <w:tcW w:w="0" w:type="auto"/>
          </w:tcPr>
          <w:p w14:paraId="29638439"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void Hand.add(Card c)</w:t>
            </w:r>
          </w:p>
        </w:tc>
        <w:tc>
          <w:tcPr>
            <w:tcW w:w="0" w:type="auto"/>
          </w:tcPr>
          <w:p w14:paraId="3AF49013" w14:textId="5DAA866D" w:rsidR="007C4BC6" w:rsidRPr="00E44578" w:rsidRDefault="00AC6349">
            <w:pPr>
              <w:pStyle w:val="Compact"/>
              <w:rPr>
                <w:rFonts w:ascii="Times New Roman" w:hAnsi="Times New Roman" w:cs="Times New Roman"/>
              </w:rPr>
            </w:pPr>
            <w:r w:rsidRPr="00E44578">
              <w:rPr>
                <w:rFonts w:ascii="Times New Roman" w:hAnsi="Times New Roman" w:cs="Times New Roman"/>
              </w:rPr>
              <w:t>Appends</w:t>
            </w:r>
            <w:r w:rsidR="1905678A" w:rsidRPr="00E44578">
              <w:rPr>
                <w:rFonts w:ascii="Times New Roman" w:hAnsi="Times New Roman" w:cs="Times New Roman"/>
              </w:rPr>
              <w:t xml:space="preserve"> directly</w:t>
            </w:r>
            <w:r w:rsidRPr="00E44578">
              <w:rPr>
                <w:rFonts w:ascii="Times New Roman" w:hAnsi="Times New Roman" w:cs="Times New Roman"/>
              </w:rPr>
              <w:t xml:space="preserve">; </w:t>
            </w:r>
            <w:r w:rsidRPr="00E44578">
              <w:rPr>
                <w:rStyle w:val="VerbatimChar"/>
                <w:rFonts w:ascii="Times New Roman" w:hAnsi="Times New Roman" w:cs="Times New Roman"/>
                <w:i w:val="0"/>
              </w:rPr>
              <w:t>NullPointerException</w:t>
            </w:r>
            <w:r w:rsidRPr="00E44578">
              <w:rPr>
                <w:rFonts w:ascii="Times New Roman" w:hAnsi="Times New Roman" w:cs="Times New Roman"/>
              </w:rPr>
              <w:t xml:space="preserve"> on null. </w:t>
            </w:r>
            <w:r w:rsidR="0AF99E25" w:rsidRPr="00E44578">
              <w:rPr>
                <w:rFonts w:ascii="Times New Roman" w:hAnsi="Times New Roman" w:cs="Times New Roman"/>
              </w:rPr>
              <w:t>O(1) amortized: Occasional resizing is O(k), but averaged across many addition</w:t>
            </w:r>
            <w:r w:rsidR="20E27E1B" w:rsidRPr="00E44578">
              <w:rPr>
                <w:rFonts w:ascii="Times New Roman" w:hAnsi="Times New Roman" w:cs="Times New Roman"/>
              </w:rPr>
              <w:t>s</w:t>
            </w:r>
            <w:r w:rsidR="0AF99E25" w:rsidRPr="00E44578">
              <w:rPr>
                <w:rFonts w:ascii="Times New Roman" w:hAnsi="Times New Roman" w:cs="Times New Roman"/>
              </w:rPr>
              <w:t xml:space="preserve">, it is </w:t>
            </w:r>
            <w:r w:rsidRPr="00E44578">
              <w:rPr>
                <w:rFonts w:ascii="Times New Roman" w:hAnsi="Times New Roman" w:cs="Times New Roman"/>
              </w:rPr>
              <w:t>O(1).</w:t>
            </w:r>
          </w:p>
        </w:tc>
      </w:tr>
      <w:tr w:rsidR="007C4BC6" w:rsidRPr="00E44578" w14:paraId="496084D3" w14:textId="77777777" w:rsidTr="13EBD8E4">
        <w:tc>
          <w:tcPr>
            <w:tcW w:w="0" w:type="auto"/>
          </w:tcPr>
          <w:p w14:paraId="1CED0B56"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Hand.total()</w:t>
            </w:r>
          </w:p>
        </w:tc>
        <w:tc>
          <w:tcPr>
            <w:tcW w:w="0" w:type="auto"/>
          </w:tcPr>
          <w:p w14:paraId="79ACAC05" w14:textId="1E027B1D" w:rsidR="007C4BC6" w:rsidRPr="00E44578" w:rsidRDefault="51BF6EF6">
            <w:pPr>
              <w:pStyle w:val="Compact"/>
              <w:rPr>
                <w:rFonts w:ascii="Times New Roman" w:hAnsi="Times New Roman" w:cs="Times New Roman"/>
              </w:rPr>
            </w:pPr>
            <w:r w:rsidRPr="00E44578">
              <w:rPr>
                <w:rFonts w:ascii="Times New Roman" w:hAnsi="Times New Roman" w:cs="Times New Roman"/>
              </w:rPr>
              <w:t>Computes the Blackjack total</w:t>
            </w:r>
            <w:r w:rsidR="00AC6349" w:rsidRPr="00E44578">
              <w:rPr>
                <w:rFonts w:ascii="Times New Roman" w:hAnsi="Times New Roman" w:cs="Times New Roman"/>
              </w:rPr>
              <w:t xml:space="preserve">; </w:t>
            </w:r>
            <w:r w:rsidR="2EC3B1A9" w:rsidRPr="00E44578">
              <w:rPr>
                <w:rFonts w:ascii="Times New Roman" w:hAnsi="Times New Roman" w:cs="Times New Roman"/>
              </w:rPr>
              <w:t>treating</w:t>
            </w:r>
            <w:r w:rsidR="00AC6349" w:rsidRPr="00E44578">
              <w:rPr>
                <w:rFonts w:ascii="Times New Roman" w:hAnsi="Times New Roman" w:cs="Times New Roman"/>
              </w:rPr>
              <w:t xml:space="preserve"> ace</w:t>
            </w:r>
            <w:r w:rsidR="49B65D13" w:rsidRPr="00E44578">
              <w:rPr>
                <w:rFonts w:ascii="Times New Roman" w:hAnsi="Times New Roman" w:cs="Times New Roman"/>
              </w:rPr>
              <w:t>s</w:t>
            </w:r>
            <w:r w:rsidR="00AC6349" w:rsidRPr="00E44578">
              <w:rPr>
                <w:rFonts w:ascii="Times New Roman" w:hAnsi="Times New Roman" w:cs="Times New Roman"/>
              </w:rPr>
              <w:t xml:space="preserve"> </w:t>
            </w:r>
            <w:r w:rsidR="3C54C9CE" w:rsidRPr="00E44578">
              <w:rPr>
                <w:rFonts w:ascii="Times New Roman" w:hAnsi="Times New Roman" w:cs="Times New Roman"/>
              </w:rPr>
              <w:t>as</w:t>
            </w:r>
            <w:r w:rsidR="00AC6349" w:rsidRPr="00E44578">
              <w:rPr>
                <w:rFonts w:ascii="Times New Roman" w:hAnsi="Times New Roman" w:cs="Times New Roman"/>
              </w:rPr>
              <w:t xml:space="preserve"> 11, </w:t>
            </w:r>
            <w:r w:rsidR="0F768B18" w:rsidRPr="00E44578">
              <w:rPr>
                <w:rFonts w:ascii="Times New Roman" w:hAnsi="Times New Roman" w:cs="Times New Roman"/>
              </w:rPr>
              <w:t>and reducing them to</w:t>
            </w:r>
            <w:r w:rsidR="00AC6349" w:rsidRPr="00E44578">
              <w:rPr>
                <w:rFonts w:ascii="Times New Roman" w:hAnsi="Times New Roman" w:cs="Times New Roman"/>
              </w:rPr>
              <w:t xml:space="preserve"> 1</w:t>
            </w:r>
            <w:r w:rsidR="4FABA9B7" w:rsidRPr="00E44578">
              <w:rPr>
                <w:rFonts w:ascii="Times New Roman" w:hAnsi="Times New Roman" w:cs="Times New Roman"/>
              </w:rPr>
              <w:t xml:space="preserve"> when necessary</w:t>
            </w:r>
            <w:r w:rsidR="00AC6349" w:rsidRPr="00E44578">
              <w:rPr>
                <w:rFonts w:ascii="Times New Roman" w:hAnsi="Times New Roman" w:cs="Times New Roman"/>
              </w:rPr>
              <w:t xml:space="preserve">. </w:t>
            </w:r>
            <w:r w:rsidR="0D7C3D25" w:rsidRPr="00E44578">
              <w:rPr>
                <w:rFonts w:ascii="Times New Roman" w:hAnsi="Times New Roman" w:cs="Times New Roman"/>
              </w:rPr>
              <w:t>An</w:t>
            </w:r>
            <w:r w:rsidR="00AC6349" w:rsidRPr="00E44578">
              <w:rPr>
                <w:rFonts w:ascii="Times New Roman" w:hAnsi="Times New Roman" w:cs="Times New Roman"/>
              </w:rPr>
              <w:t xml:space="preserve"> Empty hand </w:t>
            </w:r>
            <w:r w:rsidR="6FBD584D" w:rsidRPr="00E44578">
              <w:rPr>
                <w:rFonts w:ascii="Times New Roman" w:hAnsi="Times New Roman" w:cs="Times New Roman"/>
              </w:rPr>
              <w:t xml:space="preserve">has a total of </w:t>
            </w:r>
            <w:r w:rsidR="00AC6349" w:rsidRPr="00E44578">
              <w:rPr>
                <w:rFonts w:ascii="Times New Roman" w:hAnsi="Times New Roman" w:cs="Times New Roman"/>
              </w:rPr>
              <w:t xml:space="preserve">0. O(k): </w:t>
            </w:r>
            <w:r w:rsidR="2FB12884" w:rsidRPr="00E44578">
              <w:rPr>
                <w:rFonts w:ascii="Times New Roman" w:hAnsi="Times New Roman" w:cs="Times New Roman"/>
              </w:rPr>
              <w:t>each card is examined once and at most k aces may need to be adjusted</w:t>
            </w:r>
            <w:r w:rsidR="00AC6349" w:rsidRPr="00E44578">
              <w:rPr>
                <w:rFonts w:ascii="Times New Roman" w:hAnsi="Times New Roman" w:cs="Times New Roman"/>
              </w:rPr>
              <w:t>.</w:t>
            </w:r>
          </w:p>
        </w:tc>
      </w:tr>
      <w:tr w:rsidR="007C4BC6" w:rsidRPr="00E44578" w14:paraId="69048A19" w14:textId="77777777" w:rsidTr="13EBD8E4">
        <w:tc>
          <w:tcPr>
            <w:tcW w:w="0" w:type="auto"/>
          </w:tcPr>
          <w:p w14:paraId="7C24437E" w14:textId="4B7038C9" w:rsidR="007C4BC6" w:rsidRPr="00E44578" w:rsidRDefault="00AC6349">
            <w:pPr>
              <w:pStyle w:val="Compact"/>
              <w:rPr>
                <w:rStyle w:val="VerbatimChar"/>
                <w:rFonts w:ascii="Times New Roman" w:hAnsi="Times New Roman" w:cs="Times New Roman"/>
                <w:i w:val="0"/>
              </w:rPr>
            </w:pPr>
            <w:r w:rsidRPr="00E44578">
              <w:rPr>
                <w:rStyle w:val="VerbatimChar"/>
                <w:rFonts w:ascii="Times New Roman" w:hAnsi="Times New Roman" w:cs="Times New Roman"/>
                <w:i w:val="0"/>
              </w:rPr>
              <w:t>boolean Hand.isBust()</w:t>
            </w:r>
            <w:r w:rsidRPr="00E44578">
              <w:rPr>
                <w:rFonts w:ascii="Times New Roman" w:hAnsi="Times New Roman" w:cs="Times New Roman"/>
              </w:rPr>
              <w:t xml:space="preserve">  </w:t>
            </w:r>
          </w:p>
        </w:tc>
        <w:tc>
          <w:tcPr>
            <w:tcW w:w="0" w:type="auto"/>
          </w:tcPr>
          <w:p w14:paraId="265187A5" w14:textId="6B59F8F5" w:rsidR="007C4BC6" w:rsidRPr="00E44578" w:rsidRDefault="217E20BF">
            <w:pPr>
              <w:pStyle w:val="Compact"/>
              <w:rPr>
                <w:rFonts w:ascii="Times New Roman" w:hAnsi="Times New Roman" w:cs="Times New Roman"/>
              </w:rPr>
            </w:pPr>
            <w:r w:rsidRPr="00E44578">
              <w:rPr>
                <w:rStyle w:val="VerbatimChar"/>
                <w:rFonts w:ascii="Times New Roman" w:hAnsi="Times New Roman" w:cs="Times New Roman"/>
                <w:i w:val="0"/>
              </w:rPr>
              <w:t xml:space="preserve">Returns whether </w:t>
            </w:r>
            <w:r w:rsidR="00AC6349" w:rsidRPr="00E44578">
              <w:rPr>
                <w:rStyle w:val="VerbatimChar"/>
                <w:rFonts w:ascii="Times New Roman" w:hAnsi="Times New Roman" w:cs="Times New Roman"/>
                <w:i w:val="0"/>
              </w:rPr>
              <w:t>total() &gt; 21</w:t>
            </w:r>
            <w:r w:rsidR="00AC6349" w:rsidRPr="00E44578">
              <w:rPr>
                <w:rFonts w:ascii="Times New Roman" w:hAnsi="Times New Roman" w:cs="Times New Roman"/>
              </w:rPr>
              <w:t xml:space="preserve">, O(k); </w:t>
            </w:r>
            <w:r w:rsidR="4CA0DAFA" w:rsidRPr="00E44578">
              <w:rPr>
                <w:rFonts w:ascii="Times New Roman" w:hAnsi="Times New Roman" w:cs="Times New Roman"/>
              </w:rPr>
              <w:t>uses total(),</w:t>
            </w:r>
            <w:r w:rsidR="00E44578">
              <w:rPr>
                <w:rFonts w:ascii="Times New Roman" w:hAnsi="Times New Roman" w:cs="Times New Roman"/>
              </w:rPr>
              <w:t>which</w:t>
            </w:r>
            <w:r w:rsidR="4CA0DAFA" w:rsidRPr="00E44578">
              <w:rPr>
                <w:rFonts w:ascii="Times New Roman" w:hAnsi="Times New Roman" w:cs="Times New Roman"/>
              </w:rPr>
              <w:t>examines the cards in the hand.</w:t>
            </w:r>
          </w:p>
        </w:tc>
      </w:tr>
      <w:tr w:rsidR="0B563122" w:rsidRPr="00E44578" w14:paraId="2FE3B18C" w14:textId="77777777" w:rsidTr="13EBD8E4">
        <w:trPr>
          <w:trHeight w:val="300"/>
        </w:trPr>
        <w:tc>
          <w:tcPr>
            <w:tcW w:w="3445" w:type="dxa"/>
          </w:tcPr>
          <w:p w14:paraId="1605FB11" w14:textId="5E6232EA" w:rsidR="15348A41" w:rsidRPr="00E44578" w:rsidRDefault="15348A41" w:rsidP="0B563122">
            <w:pPr>
              <w:pStyle w:val="Compact"/>
              <w:rPr>
                <w:rStyle w:val="VerbatimChar"/>
                <w:rFonts w:ascii="Times New Roman" w:hAnsi="Times New Roman" w:cs="Times New Roman"/>
                <w:i w:val="0"/>
              </w:rPr>
            </w:pPr>
            <w:r w:rsidRPr="00E44578">
              <w:rPr>
                <w:rStyle w:val="VerbatimChar"/>
                <w:rFonts w:ascii="Times New Roman" w:hAnsi="Times New Roman" w:cs="Times New Roman"/>
                <w:i w:val="0"/>
              </w:rPr>
              <w:t>boolean isBlackjack()</w:t>
            </w:r>
          </w:p>
        </w:tc>
        <w:tc>
          <w:tcPr>
            <w:tcW w:w="6131" w:type="dxa"/>
          </w:tcPr>
          <w:p w14:paraId="3DFC22CB" w14:textId="36E5913C" w:rsidR="0B563122" w:rsidRPr="00E44578" w:rsidRDefault="233CEF90" w:rsidP="0B563122">
            <w:pPr>
              <w:pStyle w:val="Compact"/>
              <w:rPr>
                <w:rStyle w:val="VerbatimChar"/>
                <w:rFonts w:ascii="Times New Roman" w:hAnsi="Times New Roman" w:cs="Times New Roman"/>
                <w:i w:val="0"/>
              </w:rPr>
            </w:pPr>
            <w:r w:rsidRPr="00E44578">
              <w:rPr>
                <w:rStyle w:val="VerbatimChar"/>
                <w:rFonts w:ascii="Times New Roman" w:hAnsi="Times New Roman" w:cs="Times New Roman"/>
                <w:i w:val="0"/>
              </w:rPr>
              <w:t>Returns true if the hand has exactly two cards totaling 21. O(1): check</w:t>
            </w:r>
            <w:r w:rsidR="1646F255" w:rsidRPr="00E44578">
              <w:rPr>
                <w:rStyle w:val="VerbatimChar"/>
                <w:rFonts w:ascii="Times New Roman" w:hAnsi="Times New Roman" w:cs="Times New Roman"/>
                <w:i w:val="0"/>
              </w:rPr>
              <w:t>s the hand size and examines at most two cards</w:t>
            </w:r>
          </w:p>
        </w:tc>
      </w:tr>
      <w:tr w:rsidR="0B563122" w:rsidRPr="00E44578" w14:paraId="0AF45349" w14:textId="77777777" w:rsidTr="13EBD8E4">
        <w:trPr>
          <w:trHeight w:val="300"/>
        </w:trPr>
        <w:tc>
          <w:tcPr>
            <w:tcW w:w="3445" w:type="dxa"/>
          </w:tcPr>
          <w:p w14:paraId="0B1E783A" w14:textId="1D27AFE9" w:rsidR="15348A41" w:rsidRPr="00E44578" w:rsidRDefault="15348A41" w:rsidP="0B563122">
            <w:pPr>
              <w:pStyle w:val="Compact"/>
              <w:rPr>
                <w:rFonts w:ascii="Times New Roman" w:hAnsi="Times New Roman" w:cs="Times New Roman"/>
              </w:rPr>
            </w:pPr>
            <w:r w:rsidRPr="00E44578">
              <w:rPr>
                <w:rStyle w:val="VerbatimChar"/>
                <w:rFonts w:ascii="Times New Roman" w:hAnsi="Times New Roman" w:cs="Times New Roman"/>
                <w:i w:val="0"/>
              </w:rPr>
              <w:t>String toString()</w:t>
            </w:r>
          </w:p>
        </w:tc>
        <w:tc>
          <w:tcPr>
            <w:tcW w:w="6131" w:type="dxa"/>
          </w:tcPr>
          <w:p w14:paraId="677BE8E1" w14:textId="531E7800" w:rsidR="0B563122" w:rsidRPr="00E44578" w:rsidRDefault="208851EA" w:rsidP="0B563122">
            <w:pPr>
              <w:pStyle w:val="Compact"/>
              <w:rPr>
                <w:rFonts w:ascii="Times New Roman" w:hAnsi="Times New Roman" w:cs="Times New Roman"/>
              </w:rPr>
            </w:pPr>
            <w:r w:rsidRPr="00E44578">
              <w:rPr>
                <w:rStyle w:val="VerbatimChar"/>
                <w:rFonts w:ascii="Times New Roman" w:hAnsi="Times New Roman" w:cs="Times New Roman"/>
                <w:i w:val="0"/>
              </w:rPr>
              <w:t>Returns a readable representation of the hand and its total. O(k): visits each card once while building the output.</w:t>
            </w:r>
          </w:p>
        </w:tc>
      </w:tr>
      <w:tr w:rsidR="007C4BC6" w:rsidRPr="00E44578" w14:paraId="0B16A54C" w14:textId="77777777" w:rsidTr="13EBD8E4">
        <w:tc>
          <w:tcPr>
            <w:tcW w:w="0" w:type="auto"/>
          </w:tcPr>
          <w:p w14:paraId="1AC7987E"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Bankroll(int deposit)</w:t>
            </w:r>
          </w:p>
        </w:tc>
        <w:tc>
          <w:tcPr>
            <w:tcW w:w="0" w:type="auto"/>
          </w:tcPr>
          <w:p w14:paraId="557D24FD" w14:textId="41243536" w:rsidR="007C4BC6" w:rsidRPr="00E44578" w:rsidRDefault="0318DAE0">
            <w:pPr>
              <w:pStyle w:val="Compact"/>
              <w:rPr>
                <w:rFonts w:ascii="Times New Roman" w:hAnsi="Times New Roman" w:cs="Times New Roman"/>
              </w:rPr>
            </w:pPr>
            <w:r w:rsidRPr="00E44578">
              <w:rPr>
                <w:rFonts w:ascii="Times New Roman" w:hAnsi="Times New Roman" w:cs="Times New Roman"/>
              </w:rPr>
              <w:t>Creates a bankroll with the initial deposit</w:t>
            </w:r>
            <w:r w:rsidR="00AC6349" w:rsidRPr="00E44578">
              <w:rPr>
                <w:rFonts w:ascii="Times New Roman" w:hAnsi="Times New Roman" w:cs="Times New Roman"/>
              </w:rPr>
              <w:t xml:space="preserve">; </w:t>
            </w:r>
            <w:r w:rsidR="6A11A081" w:rsidRPr="00E44578">
              <w:rPr>
                <w:rFonts w:ascii="Times New Roman" w:hAnsi="Times New Roman" w:cs="Times New Roman"/>
              </w:rPr>
              <w:t xml:space="preserve">throws </w:t>
            </w:r>
            <w:r w:rsidR="00AC6349" w:rsidRPr="00E44578">
              <w:rPr>
                <w:rStyle w:val="VerbatimChar"/>
                <w:rFonts w:ascii="Times New Roman" w:hAnsi="Times New Roman" w:cs="Times New Roman"/>
                <w:i w:val="0"/>
              </w:rPr>
              <w:t>IllegalArgumentException</w:t>
            </w:r>
            <w:r w:rsidR="00AC6349" w:rsidRPr="00E44578">
              <w:rPr>
                <w:rFonts w:ascii="Times New Roman" w:hAnsi="Times New Roman" w:cs="Times New Roman"/>
              </w:rPr>
              <w:t xml:space="preserve"> if </w:t>
            </w:r>
            <w:r w:rsidR="00AC6349" w:rsidRPr="00E44578">
              <w:rPr>
                <w:rStyle w:val="VerbatimChar"/>
                <w:rFonts w:ascii="Times New Roman" w:hAnsi="Times New Roman" w:cs="Times New Roman"/>
                <w:i w:val="0"/>
              </w:rPr>
              <w:t>deposit &lt;= 0</w:t>
            </w:r>
            <w:r w:rsidR="00AC6349" w:rsidRPr="00E44578">
              <w:rPr>
                <w:rFonts w:ascii="Times New Roman" w:hAnsi="Times New Roman" w:cs="Times New Roman"/>
              </w:rPr>
              <w:t xml:space="preserve">. </w:t>
            </w:r>
            <w:r w:rsidR="00E44578">
              <w:rPr>
                <w:rFonts w:ascii="Times New Roman" w:hAnsi="Times New Roman" w:cs="Times New Roman"/>
              </w:rPr>
              <w:t>O</w:t>
            </w:r>
            <w:r w:rsidR="00AC6349" w:rsidRPr="00E44578">
              <w:rPr>
                <w:rFonts w:ascii="Times New Roman" w:hAnsi="Times New Roman" w:cs="Times New Roman"/>
              </w:rPr>
              <w:t>(1)</w:t>
            </w:r>
            <w:r w:rsidR="4AA0CE0E" w:rsidRPr="00E44578">
              <w:rPr>
                <w:rFonts w:ascii="Times New Roman" w:hAnsi="Times New Roman" w:cs="Times New Roman"/>
              </w:rPr>
              <w:t>: performs a fixed number of checks and assignments</w:t>
            </w:r>
            <w:r w:rsidR="00AC6349" w:rsidRPr="00E44578">
              <w:rPr>
                <w:rFonts w:ascii="Times New Roman" w:hAnsi="Times New Roman" w:cs="Times New Roman"/>
              </w:rPr>
              <w:t>.</w:t>
            </w:r>
          </w:p>
        </w:tc>
      </w:tr>
      <w:tr w:rsidR="007C4BC6" w:rsidRPr="00E44578" w14:paraId="4F3CC006" w14:textId="77777777" w:rsidTr="13EBD8E4">
        <w:tc>
          <w:tcPr>
            <w:tcW w:w="0" w:type="auto"/>
          </w:tcPr>
          <w:p w14:paraId="5027F9F6"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Bankroll.placeBet(int amount)</w:t>
            </w:r>
          </w:p>
        </w:tc>
        <w:tc>
          <w:tcPr>
            <w:tcW w:w="0" w:type="auto"/>
          </w:tcPr>
          <w:p w14:paraId="2FFCDFA6" w14:textId="245E5DD7"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Subtracts and returns </w:t>
            </w:r>
            <w:r w:rsidR="7E37C376" w:rsidRPr="00E44578">
              <w:rPr>
                <w:rFonts w:ascii="Times New Roman" w:hAnsi="Times New Roman" w:cs="Times New Roman"/>
              </w:rPr>
              <w:t xml:space="preserve">the bet </w:t>
            </w:r>
            <w:r w:rsidRPr="00E44578">
              <w:rPr>
                <w:rStyle w:val="VerbatimChar"/>
                <w:rFonts w:ascii="Times New Roman" w:hAnsi="Times New Roman" w:cs="Times New Roman"/>
                <w:i w:val="0"/>
              </w:rPr>
              <w:t>amount</w:t>
            </w:r>
            <w:r w:rsidRPr="00E44578">
              <w:rPr>
                <w:rFonts w:ascii="Times New Roman" w:hAnsi="Times New Roman" w:cs="Times New Roman"/>
              </w:rPr>
              <w:t xml:space="preserve">; </w:t>
            </w:r>
            <w:r w:rsidRPr="00E44578">
              <w:rPr>
                <w:rStyle w:val="VerbatimChar"/>
                <w:rFonts w:ascii="Times New Roman" w:hAnsi="Times New Roman" w:cs="Times New Roman"/>
                <w:i w:val="0"/>
              </w:rPr>
              <w:t>IllegalArgumentException</w:t>
            </w:r>
            <w:r w:rsidRPr="00E44578">
              <w:rPr>
                <w:rFonts w:ascii="Times New Roman" w:hAnsi="Times New Roman" w:cs="Times New Roman"/>
              </w:rPr>
              <w:t xml:space="preserve"> if </w:t>
            </w:r>
            <w:r w:rsidRPr="00E44578">
              <w:rPr>
                <w:rStyle w:val="VerbatimChar"/>
                <w:rFonts w:ascii="Times New Roman" w:hAnsi="Times New Roman" w:cs="Times New Roman"/>
                <w:i w:val="0"/>
              </w:rPr>
              <w:t>&lt;= 0</w:t>
            </w:r>
            <w:r w:rsidRPr="00E44578">
              <w:rPr>
                <w:rFonts w:ascii="Times New Roman" w:hAnsi="Times New Roman" w:cs="Times New Roman"/>
              </w:rPr>
              <w:t xml:space="preserve"> or </w:t>
            </w:r>
            <w:r w:rsidRPr="00E44578">
              <w:rPr>
                <w:rStyle w:val="VerbatimChar"/>
                <w:rFonts w:ascii="Times New Roman" w:hAnsi="Times New Roman" w:cs="Times New Roman"/>
                <w:i w:val="0"/>
              </w:rPr>
              <w:t>&gt; balance</w:t>
            </w:r>
            <w:r w:rsidRPr="00E44578">
              <w:rPr>
                <w:rFonts w:ascii="Times New Roman" w:hAnsi="Times New Roman" w:cs="Times New Roman"/>
              </w:rPr>
              <w:t>. O(1)</w:t>
            </w:r>
            <w:r w:rsidR="14D8B1A2" w:rsidRPr="00E44578">
              <w:rPr>
                <w:rFonts w:ascii="Times New Roman" w:hAnsi="Times New Roman" w:cs="Times New Roman"/>
              </w:rPr>
              <w:t>: uses a fixed number of comparisons and arithmetic operations</w:t>
            </w:r>
            <w:r w:rsidRPr="00E44578">
              <w:rPr>
                <w:rFonts w:ascii="Times New Roman" w:hAnsi="Times New Roman" w:cs="Times New Roman"/>
              </w:rPr>
              <w:t>.</w:t>
            </w:r>
          </w:p>
        </w:tc>
      </w:tr>
      <w:tr w:rsidR="007C4BC6" w:rsidRPr="00E44578" w14:paraId="41994530" w14:textId="77777777" w:rsidTr="13EBD8E4">
        <w:tc>
          <w:tcPr>
            <w:tcW w:w="0" w:type="auto"/>
          </w:tcPr>
          <w:p w14:paraId="2824F783"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void Bankroll.credit(int amount)</w:t>
            </w:r>
          </w:p>
        </w:tc>
        <w:tc>
          <w:tcPr>
            <w:tcW w:w="0" w:type="auto"/>
          </w:tcPr>
          <w:p w14:paraId="0FBBB16E" w14:textId="5F8F7D6B" w:rsidR="007C4BC6" w:rsidRPr="00E44578" w:rsidRDefault="00AC6349">
            <w:pPr>
              <w:pStyle w:val="Compact"/>
              <w:rPr>
                <w:rFonts w:ascii="Times New Roman" w:hAnsi="Times New Roman" w:cs="Times New Roman"/>
              </w:rPr>
            </w:pPr>
            <w:r w:rsidRPr="00E44578">
              <w:rPr>
                <w:rFonts w:ascii="Times New Roman" w:hAnsi="Times New Roman" w:cs="Times New Roman"/>
              </w:rPr>
              <w:t>Adds a payout</w:t>
            </w:r>
            <w:r w:rsidR="3C951F57" w:rsidRPr="00E44578">
              <w:rPr>
                <w:rFonts w:ascii="Times New Roman" w:hAnsi="Times New Roman" w:cs="Times New Roman"/>
              </w:rPr>
              <w:t xml:space="preserve"> to the balance. </w:t>
            </w:r>
            <w:r w:rsidRPr="00E44578">
              <w:rPr>
                <w:rFonts w:ascii="Times New Roman" w:hAnsi="Times New Roman" w:cs="Times New Roman"/>
              </w:rPr>
              <w:t xml:space="preserve">; 0  </w:t>
            </w:r>
            <w:r w:rsidR="5F81822F" w:rsidRPr="00E44578">
              <w:rPr>
                <w:rFonts w:ascii="Times New Roman" w:hAnsi="Times New Roman" w:cs="Times New Roman"/>
              </w:rPr>
              <w:t xml:space="preserve">is </w:t>
            </w:r>
            <w:r w:rsidRPr="00E44578">
              <w:rPr>
                <w:rFonts w:ascii="Times New Roman" w:hAnsi="Times New Roman" w:cs="Times New Roman"/>
              </w:rPr>
              <w:t xml:space="preserve">allowed; </w:t>
            </w:r>
            <w:r w:rsidRPr="00E44578">
              <w:rPr>
                <w:rStyle w:val="VerbatimChar"/>
                <w:rFonts w:ascii="Times New Roman" w:hAnsi="Times New Roman" w:cs="Times New Roman"/>
                <w:i w:val="0"/>
              </w:rPr>
              <w:t>IllegalArgumentException</w:t>
            </w:r>
            <w:r w:rsidRPr="00E44578">
              <w:rPr>
                <w:rFonts w:ascii="Times New Roman" w:hAnsi="Times New Roman" w:cs="Times New Roman"/>
              </w:rPr>
              <w:t xml:space="preserve"> if negative. O(1)</w:t>
            </w:r>
            <w:r w:rsidR="5044A82E" w:rsidRPr="00E44578">
              <w:rPr>
                <w:rFonts w:ascii="Times New Roman" w:hAnsi="Times New Roman" w:cs="Times New Roman"/>
              </w:rPr>
              <w:t>: performs one validation check and one arithmetic update</w:t>
            </w:r>
            <w:r w:rsidRPr="00E44578">
              <w:rPr>
                <w:rFonts w:ascii="Times New Roman" w:hAnsi="Times New Roman" w:cs="Times New Roman"/>
              </w:rPr>
              <w:t>.</w:t>
            </w:r>
          </w:p>
        </w:tc>
      </w:tr>
      <w:tr w:rsidR="007C4BC6" w:rsidRPr="00E44578" w14:paraId="36E1A676" w14:textId="77777777" w:rsidTr="13EBD8E4">
        <w:tc>
          <w:tcPr>
            <w:tcW w:w="0" w:type="auto"/>
          </w:tcPr>
          <w:p w14:paraId="35CCDC5B" w14:textId="08255DB3"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Bankroll.balance()</w:t>
            </w:r>
          </w:p>
        </w:tc>
        <w:tc>
          <w:tcPr>
            <w:tcW w:w="0" w:type="auto"/>
          </w:tcPr>
          <w:p w14:paraId="278A1391" w14:textId="799EAEDC" w:rsidR="007C4BC6" w:rsidRPr="00E44578" w:rsidRDefault="5F2CE126">
            <w:pPr>
              <w:pStyle w:val="Compact"/>
              <w:rPr>
                <w:rFonts w:ascii="Times New Roman" w:hAnsi="Times New Roman" w:cs="Times New Roman"/>
              </w:rPr>
            </w:pPr>
            <w:r w:rsidRPr="00E44578">
              <w:rPr>
                <w:rFonts w:ascii="Times New Roman" w:hAnsi="Times New Roman" w:cs="Times New Roman"/>
              </w:rPr>
              <w:t>Returns the c</w:t>
            </w:r>
            <w:r w:rsidR="00AC6349" w:rsidRPr="00E44578">
              <w:rPr>
                <w:rFonts w:ascii="Times New Roman" w:hAnsi="Times New Roman" w:cs="Times New Roman"/>
              </w:rPr>
              <w:t>urrent balance O(1)</w:t>
            </w:r>
            <w:r w:rsidR="595B3AAC" w:rsidRPr="00E44578">
              <w:rPr>
                <w:rFonts w:ascii="Times New Roman" w:hAnsi="Times New Roman" w:cs="Times New Roman"/>
              </w:rPr>
              <w:t>: directly returns a field</w:t>
            </w:r>
            <w:r w:rsidR="00AC6349" w:rsidRPr="00E44578">
              <w:rPr>
                <w:rFonts w:ascii="Times New Roman" w:hAnsi="Times New Roman" w:cs="Times New Roman"/>
              </w:rPr>
              <w:t>.</w:t>
            </w:r>
          </w:p>
        </w:tc>
      </w:tr>
      <w:tr w:rsidR="4504A87A" w:rsidRPr="00E44578" w14:paraId="37470786" w14:textId="77777777" w:rsidTr="13EBD8E4">
        <w:trPr>
          <w:trHeight w:val="300"/>
        </w:trPr>
        <w:tc>
          <w:tcPr>
            <w:tcW w:w="3445" w:type="dxa"/>
          </w:tcPr>
          <w:p w14:paraId="6AE679F1" w14:textId="5BB7ED50" w:rsidR="75144244" w:rsidRPr="00E44578" w:rsidRDefault="75144244" w:rsidP="4504A87A">
            <w:pPr>
              <w:pStyle w:val="Compact"/>
              <w:rPr>
                <w:rFonts w:ascii="Times New Roman" w:hAnsi="Times New Roman" w:cs="Times New Roman"/>
              </w:rPr>
            </w:pPr>
            <w:r w:rsidRPr="00E44578">
              <w:rPr>
                <w:rStyle w:val="VerbatimChar"/>
                <w:rFonts w:ascii="Times New Roman" w:hAnsi="Times New Roman" w:cs="Times New Roman"/>
                <w:i w:val="0"/>
              </w:rPr>
              <w:t>boolean Bankroll.isBroke()</w:t>
            </w:r>
          </w:p>
        </w:tc>
        <w:tc>
          <w:tcPr>
            <w:tcW w:w="6131" w:type="dxa"/>
          </w:tcPr>
          <w:p w14:paraId="04285C57" w14:textId="69C5D13D" w:rsidR="4504A87A" w:rsidRPr="00E44578" w:rsidRDefault="75144244" w:rsidP="4504A87A">
            <w:pPr>
              <w:pStyle w:val="Compact"/>
              <w:rPr>
                <w:rFonts w:ascii="Times New Roman" w:hAnsi="Times New Roman" w:cs="Times New Roman"/>
              </w:rPr>
            </w:pPr>
            <w:r w:rsidRPr="00E44578">
              <w:rPr>
                <w:rFonts w:ascii="Times New Roman" w:hAnsi="Times New Roman" w:cs="Times New Roman"/>
              </w:rPr>
              <w:t>Returns whether the balance is zero. O(1): performs one comparison.</w:t>
            </w:r>
          </w:p>
        </w:tc>
      </w:tr>
      <w:tr w:rsidR="007C4BC6" w:rsidRPr="00E44578" w14:paraId="3841103B" w14:textId="77777777" w:rsidTr="13EBD8E4">
        <w:tc>
          <w:tcPr>
            <w:tcW w:w="0" w:type="auto"/>
          </w:tcPr>
          <w:p w14:paraId="7D4FDD0D"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void GameHistory.record(RoundResult r)</w:t>
            </w:r>
          </w:p>
        </w:tc>
        <w:tc>
          <w:tcPr>
            <w:tcW w:w="0" w:type="auto"/>
          </w:tcPr>
          <w:p w14:paraId="3C8F2086" w14:textId="3372AF1E" w:rsidR="007C4BC6" w:rsidRPr="00E44578" w:rsidRDefault="5EE6597D">
            <w:pPr>
              <w:pStyle w:val="Compact"/>
            </w:pPr>
            <w:r w:rsidRPr="13EBD8E4">
              <w:rPr>
                <w:rStyle w:val="VerbatimChar"/>
                <w:rFonts w:ascii="Times New Roman" w:hAnsi="Times New Roman" w:cs="Times New Roman"/>
                <w:i w:val="0"/>
              </w:rPr>
              <w:t xml:space="preserve"> Adds a completed RoundResult to the head of the LinkedChain. Throws NullPointerException if the result is null, leaving the history unchanged. O(1): inserts one entry at the head.</w:t>
            </w:r>
          </w:p>
        </w:tc>
      </w:tr>
      <w:tr w:rsidR="007C4BC6" w:rsidRPr="00E44578" w14:paraId="68F9CD25" w14:textId="77777777" w:rsidTr="13EBD8E4">
        <w:tc>
          <w:tcPr>
            <w:tcW w:w="0" w:type="auto"/>
          </w:tcPr>
          <w:p w14:paraId="31126CCD" w14:textId="3FF481C3"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GameHistory.wins()</w:t>
            </w:r>
            <w:r w:rsidRPr="00E44578">
              <w:rPr>
                <w:rFonts w:ascii="Times New Roman" w:hAnsi="Times New Roman" w:cs="Times New Roman"/>
              </w:rPr>
              <w:t xml:space="preserve">; </w:t>
            </w:r>
            <w:r w:rsidRPr="00E44578">
              <w:rPr>
                <w:rStyle w:val="VerbatimChar"/>
                <w:rFonts w:ascii="Times New Roman" w:hAnsi="Times New Roman" w:cs="Times New Roman"/>
                <w:i w:val="0"/>
              </w:rPr>
              <w:t>int losses()</w:t>
            </w:r>
          </w:p>
        </w:tc>
        <w:tc>
          <w:tcPr>
            <w:tcW w:w="0" w:type="auto"/>
          </w:tcPr>
          <w:p w14:paraId="32C9FD45" w14:textId="129235A2"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Count of </w:t>
            </w:r>
            <w:r w:rsidR="7BBB64EF" w:rsidRPr="00E44578">
              <w:rPr>
                <w:rFonts w:ascii="Times New Roman" w:hAnsi="Times New Roman" w:cs="Times New Roman"/>
              </w:rPr>
              <w:t xml:space="preserve"> </w:t>
            </w:r>
            <w:r w:rsidRPr="00E44578">
              <w:rPr>
                <w:rStyle w:val="VerbatimChar"/>
                <w:rFonts w:ascii="Times New Roman" w:hAnsi="Times New Roman" w:cs="Times New Roman"/>
                <w:i w:val="0"/>
              </w:rPr>
              <w:t>WIN</w:t>
            </w:r>
            <w:r w:rsidRPr="00E44578">
              <w:rPr>
                <w:rFonts w:ascii="Times New Roman" w:hAnsi="Times New Roman" w:cs="Times New Roman"/>
              </w:rPr>
              <w:t>+</w:t>
            </w:r>
            <w:r w:rsidRPr="00E44578">
              <w:rPr>
                <w:rStyle w:val="VerbatimChar"/>
                <w:rFonts w:ascii="Times New Roman" w:hAnsi="Times New Roman" w:cs="Times New Roman"/>
                <w:i w:val="0"/>
              </w:rPr>
              <w:t>BLACKJACK</w:t>
            </w:r>
            <w:r w:rsidRPr="00E44578">
              <w:rPr>
                <w:rFonts w:ascii="Times New Roman" w:hAnsi="Times New Roman" w:cs="Times New Roman"/>
              </w:rPr>
              <w:t xml:space="preserve">; count of </w:t>
            </w:r>
            <w:r w:rsidRPr="00E44578">
              <w:rPr>
                <w:rStyle w:val="VerbatimChar"/>
                <w:rFonts w:ascii="Times New Roman" w:hAnsi="Times New Roman" w:cs="Times New Roman"/>
                <w:i w:val="0"/>
              </w:rPr>
              <w:t>LOSS</w:t>
            </w:r>
            <w:r w:rsidRPr="00E44578">
              <w:rPr>
                <w:rFonts w:ascii="Times New Roman" w:hAnsi="Times New Roman" w:cs="Times New Roman"/>
              </w:rPr>
              <w:t>+</w:t>
            </w:r>
            <w:r w:rsidRPr="00E44578">
              <w:rPr>
                <w:rStyle w:val="VerbatimChar"/>
                <w:rFonts w:ascii="Times New Roman" w:hAnsi="Times New Roman" w:cs="Times New Roman"/>
                <w:i w:val="0"/>
              </w:rPr>
              <w:t>BUST</w:t>
            </w:r>
            <w:r w:rsidRPr="00E44578">
              <w:rPr>
                <w:rFonts w:ascii="Times New Roman" w:hAnsi="Times New Roman" w:cs="Times New Roman"/>
              </w:rPr>
              <w:t xml:space="preserve">;  O(n) each: </w:t>
            </w:r>
            <w:r w:rsidR="58387371" w:rsidRPr="00E44578">
              <w:rPr>
                <w:rFonts w:ascii="Times New Roman" w:hAnsi="Times New Roman" w:cs="Times New Roman"/>
              </w:rPr>
              <w:t>eve</w:t>
            </w:r>
            <w:r w:rsidR="12D3D910" w:rsidRPr="00E44578">
              <w:rPr>
                <w:rFonts w:ascii="Times New Roman" w:hAnsi="Times New Roman" w:cs="Times New Roman"/>
              </w:rPr>
              <w:t>ry recorded round need</w:t>
            </w:r>
            <w:r w:rsidR="232FEBF9" w:rsidRPr="00E44578">
              <w:rPr>
                <w:rFonts w:ascii="Times New Roman" w:hAnsi="Times New Roman" w:cs="Times New Roman"/>
              </w:rPr>
              <w:t xml:space="preserve">s </w:t>
            </w:r>
            <w:r w:rsidR="12D3D910" w:rsidRPr="00E44578">
              <w:rPr>
                <w:rFonts w:ascii="Times New Roman" w:hAnsi="Times New Roman" w:cs="Times New Roman"/>
              </w:rPr>
              <w:t>to be examined</w:t>
            </w:r>
            <w:r w:rsidRPr="00E44578">
              <w:rPr>
                <w:rFonts w:ascii="Times New Roman" w:hAnsi="Times New Roman" w:cs="Times New Roman"/>
              </w:rPr>
              <w:t>.</w:t>
            </w:r>
          </w:p>
        </w:tc>
      </w:tr>
      <w:tr w:rsidR="465C1692" w:rsidRPr="00E44578" w14:paraId="4F4A7818" w14:textId="77777777" w:rsidTr="13EBD8E4">
        <w:trPr>
          <w:trHeight w:val="300"/>
        </w:trPr>
        <w:tc>
          <w:tcPr>
            <w:tcW w:w="3445" w:type="dxa"/>
          </w:tcPr>
          <w:p w14:paraId="774E4D88" w14:textId="160A8497" w:rsidR="48332FBD" w:rsidRPr="00E44578" w:rsidRDefault="48332FBD" w:rsidP="465C1692">
            <w:pPr>
              <w:pStyle w:val="Compact"/>
              <w:rPr>
                <w:rFonts w:ascii="Times New Roman" w:hAnsi="Times New Roman" w:cs="Times New Roman"/>
              </w:rPr>
            </w:pPr>
            <w:r w:rsidRPr="00E44578">
              <w:rPr>
                <w:rStyle w:val="VerbatimChar"/>
                <w:rFonts w:ascii="Times New Roman" w:hAnsi="Times New Roman" w:cs="Times New Roman"/>
                <w:i w:val="0"/>
              </w:rPr>
              <w:t>double GameHistory.winRate()</w:t>
            </w:r>
          </w:p>
        </w:tc>
        <w:tc>
          <w:tcPr>
            <w:tcW w:w="6131" w:type="dxa"/>
          </w:tcPr>
          <w:p w14:paraId="0C90F937" w14:textId="445DF350" w:rsidR="465C1692" w:rsidRPr="00E44578" w:rsidRDefault="48332FBD" w:rsidP="465C1692">
            <w:pPr>
              <w:pStyle w:val="Compact"/>
              <w:rPr>
                <w:rFonts w:ascii="Times New Roman" w:hAnsi="Times New Roman" w:cs="Times New Roman"/>
              </w:rPr>
            </w:pPr>
            <w:r w:rsidRPr="00E44578">
              <w:rPr>
                <w:rFonts w:ascii="Times New Roman" w:hAnsi="Times New Roman" w:cs="Times New Roman"/>
              </w:rPr>
              <w:t>Returns the fraction of recorded rounds that are wins; returns 0.0 if the history is empty. O(n) counting wins requires one traversal of the history, while obtaining the total number of rounds is O</w:t>
            </w:r>
            <w:r w:rsidR="7655FA77" w:rsidRPr="00E44578">
              <w:rPr>
                <w:rFonts w:ascii="Times New Roman" w:hAnsi="Times New Roman" w:cs="Times New Roman"/>
              </w:rPr>
              <w:t>(1)</w:t>
            </w:r>
          </w:p>
        </w:tc>
      </w:tr>
      <w:tr w:rsidR="007C4BC6" w:rsidRPr="00E44578" w14:paraId="62AF97DA" w14:textId="77777777" w:rsidTr="13EBD8E4">
        <w:tc>
          <w:tcPr>
            <w:tcW w:w="0" w:type="auto"/>
          </w:tcPr>
          <w:p w14:paraId="53051D36"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List&lt;RoundResult&gt; GameHistory.all()</w:t>
            </w:r>
          </w:p>
        </w:tc>
        <w:tc>
          <w:tcPr>
            <w:tcW w:w="0" w:type="auto"/>
          </w:tcPr>
          <w:p w14:paraId="0C13F5A3" w14:textId="52D4F76D" w:rsidR="007C4BC6" w:rsidRPr="00E44578" w:rsidRDefault="2C337D3D">
            <w:pPr>
              <w:pStyle w:val="Compact"/>
              <w:rPr>
                <w:rFonts w:ascii="Times New Roman" w:hAnsi="Times New Roman" w:cs="Times New Roman"/>
              </w:rPr>
            </w:pPr>
            <w:r w:rsidRPr="13EBD8E4">
              <w:rPr>
                <w:rStyle w:val="VerbatimChar"/>
                <w:rFonts w:ascii="Times New Roman" w:hAnsi="Times New Roman" w:cs="Times New Roman"/>
                <w:i w:val="0"/>
              </w:rPr>
              <w:t xml:space="preserve">Returns all recorded rounds as a list. </w:t>
            </w:r>
            <w:r w:rsidR="4B43C130" w:rsidRPr="13EBD8E4">
              <w:rPr>
                <w:rFonts w:ascii="Times New Roman" w:hAnsi="Times New Roman" w:cs="Times New Roman"/>
              </w:rPr>
              <w:t>O(n)</w:t>
            </w:r>
            <w:r w:rsidR="08FE232F" w:rsidRPr="13EBD8E4">
              <w:rPr>
                <w:rFonts w:ascii="Times New Roman" w:hAnsi="Times New Roman" w:cs="Times New Roman"/>
              </w:rPr>
              <w:t xml:space="preserve">: </w:t>
            </w:r>
            <w:r w:rsidR="69CC658D" w:rsidRPr="13EBD8E4">
              <w:rPr>
                <w:rFonts w:ascii="Times New Roman" w:hAnsi="Times New Roman" w:cs="Times New Roman"/>
              </w:rPr>
              <w:t>toArray</w:t>
            </w:r>
            <w:r w:rsidR="08FE232F" w:rsidRPr="13EBD8E4">
              <w:rPr>
                <w:rFonts w:ascii="Times New Roman" w:hAnsi="Times New Roman" w:cs="Times New Roman"/>
              </w:rPr>
              <w:t>(</w:t>
            </w:r>
            <w:r w:rsidR="6653EFD8" w:rsidRPr="13EBD8E4">
              <w:rPr>
                <w:rFonts w:ascii="Times New Roman" w:hAnsi="Times New Roman" w:cs="Times New Roman"/>
              </w:rPr>
              <w:t>T[] values</w:t>
            </w:r>
            <w:r w:rsidR="08FE232F" w:rsidRPr="13EBD8E4">
              <w:rPr>
                <w:rFonts w:ascii="Times New Roman" w:hAnsi="Times New Roman" w:cs="Times New Roman"/>
              </w:rPr>
              <w:t xml:space="preserve">) visits </w:t>
            </w:r>
            <w:r w:rsidR="30263F61" w:rsidRPr="13EBD8E4">
              <w:rPr>
                <w:rFonts w:ascii="Times New Roman" w:hAnsi="Times New Roman" w:cs="Times New Roman"/>
              </w:rPr>
              <w:t xml:space="preserve">&amp; copies </w:t>
            </w:r>
            <w:r w:rsidR="08FE232F" w:rsidRPr="13EBD8E4">
              <w:rPr>
                <w:rFonts w:ascii="Times New Roman" w:hAnsi="Times New Roman" w:cs="Times New Roman"/>
              </w:rPr>
              <w:t>every stored round once</w:t>
            </w:r>
            <w:r w:rsidR="4B43C130" w:rsidRPr="13EBD8E4">
              <w:rPr>
                <w:rFonts w:ascii="Times New Roman" w:hAnsi="Times New Roman" w:cs="Times New Roman"/>
              </w:rPr>
              <w:t>.</w:t>
            </w:r>
          </w:p>
        </w:tc>
      </w:tr>
      <w:tr w:rsidR="007C4BC6" w:rsidRPr="00E44578" w14:paraId="60009195" w14:textId="77777777" w:rsidTr="13EBD8E4">
        <w:tc>
          <w:tcPr>
            <w:tcW w:w="0" w:type="auto"/>
          </w:tcPr>
          <w:p w14:paraId="24DB10A5" w14:textId="0CAC7182" w:rsidR="007C4BC6" w:rsidRPr="00E44578" w:rsidRDefault="00AC6349">
            <w:pPr>
              <w:pStyle w:val="Compact"/>
              <w:rPr>
                <w:rStyle w:val="VerbatimChar"/>
                <w:rFonts w:ascii="Times New Roman" w:hAnsi="Times New Roman" w:cs="Times New Roman"/>
                <w:i w:val="0"/>
              </w:rPr>
            </w:pPr>
            <w:r w:rsidRPr="00E44578">
              <w:rPr>
                <w:rStyle w:val="VerbatimChar"/>
                <w:rFonts w:ascii="Times New Roman" w:hAnsi="Times New Roman" w:cs="Times New Roman"/>
                <w:i w:val="0"/>
              </w:rPr>
              <w:t>void CardHistory.record(Card c)</w:t>
            </w:r>
            <w:r w:rsidRPr="00E44578">
              <w:rPr>
                <w:rFonts w:ascii="Times New Roman" w:hAnsi="Times New Roman" w:cs="Times New Roman"/>
              </w:rPr>
              <w:t xml:space="preserve">; </w:t>
            </w:r>
          </w:p>
        </w:tc>
        <w:tc>
          <w:tcPr>
            <w:tcW w:w="0" w:type="auto"/>
          </w:tcPr>
          <w:p w14:paraId="012C995F" w14:textId="1DE861A6" w:rsidR="007C4BC6" w:rsidRPr="00E44578" w:rsidRDefault="24C7D43D">
            <w:pPr>
              <w:pStyle w:val="Compact"/>
            </w:pPr>
            <w:r w:rsidRPr="13EBD8E4">
              <w:rPr>
                <w:rFonts w:ascii="Times New Roman" w:hAnsi="Times New Roman" w:cs="Times New Roman"/>
              </w:rPr>
              <w:t xml:space="preserve">Records one dealt card by adding it to the head of the LinkedChain. Throws NullPointerException if the card is null, leaving the history unchanged. O(1): inserts one entry at the head. </w:t>
            </w:r>
          </w:p>
        </w:tc>
      </w:tr>
      <w:tr w:rsidR="7AAAA2AE" w:rsidRPr="00E44578" w14:paraId="3B48CEBF" w14:textId="77777777" w:rsidTr="13EBD8E4">
        <w:trPr>
          <w:trHeight w:val="300"/>
        </w:trPr>
        <w:tc>
          <w:tcPr>
            <w:tcW w:w="3445" w:type="dxa"/>
          </w:tcPr>
          <w:p w14:paraId="7D203766" w14:textId="10789DE7" w:rsidR="744FDABA" w:rsidRPr="00E44578" w:rsidRDefault="744FDABA" w:rsidP="7AAAA2AE">
            <w:pPr>
              <w:pStyle w:val="Compact"/>
              <w:rPr>
                <w:rFonts w:ascii="Times New Roman" w:hAnsi="Times New Roman" w:cs="Times New Roman"/>
              </w:rPr>
            </w:pPr>
            <w:r w:rsidRPr="00E44578">
              <w:rPr>
                <w:rStyle w:val="VerbatimChar"/>
                <w:rFonts w:ascii="Times New Roman" w:hAnsi="Times New Roman" w:cs="Times New Roman"/>
                <w:i w:val="0"/>
              </w:rPr>
              <w:t>List&lt;Card&gt; CardHistory.all()</w:t>
            </w:r>
          </w:p>
        </w:tc>
        <w:tc>
          <w:tcPr>
            <w:tcW w:w="6131" w:type="dxa"/>
          </w:tcPr>
          <w:p w14:paraId="16C83C49" w14:textId="2B626E0B" w:rsidR="744FDABA" w:rsidRPr="00E44578" w:rsidRDefault="744FDABA" w:rsidP="7AAAA2AE">
            <w:pPr>
              <w:pStyle w:val="Compact"/>
              <w:rPr>
                <w:rFonts w:ascii="Times New Roman" w:hAnsi="Times New Roman" w:cs="Times New Roman"/>
              </w:rPr>
            </w:pPr>
            <w:r w:rsidRPr="00E44578">
              <w:rPr>
                <w:rStyle w:val="VerbatimChar"/>
                <w:rFonts w:ascii="Times New Roman" w:hAnsi="Times New Roman" w:cs="Times New Roman"/>
                <w:i w:val="0"/>
              </w:rPr>
              <w:t>Returns all recorded cards</w:t>
            </w:r>
            <w:r w:rsidR="7860E1D2" w:rsidRPr="00E44578">
              <w:rPr>
                <w:rStyle w:val="VerbatimChar"/>
                <w:rFonts w:ascii="Times New Roman" w:hAnsi="Times New Roman" w:cs="Times New Roman"/>
                <w:i w:val="0"/>
              </w:rPr>
              <w:t xml:space="preserve"> in reverse chronological order (most recently dealt first)</w:t>
            </w:r>
            <w:r w:rsidRPr="00E44578">
              <w:rPr>
                <w:rStyle w:val="VerbatimChar"/>
                <w:rFonts w:ascii="Times New Roman" w:hAnsi="Times New Roman" w:cs="Times New Roman"/>
                <w:i w:val="0"/>
              </w:rPr>
              <w:t>. O(n)</w:t>
            </w:r>
            <w:r w:rsidR="02D58FE4" w:rsidRPr="00E44578">
              <w:rPr>
                <w:rStyle w:val="VerbatimChar"/>
                <w:rFonts w:ascii="Times New Roman" w:hAnsi="Times New Roman" w:cs="Times New Roman"/>
                <w:i w:val="0"/>
              </w:rPr>
              <w:t>:</w:t>
            </w:r>
            <w:r w:rsidRPr="00E44578">
              <w:rPr>
                <w:rStyle w:val="VerbatimChar"/>
                <w:rFonts w:ascii="Times New Roman" w:hAnsi="Times New Roman" w:cs="Times New Roman"/>
                <w:i w:val="0"/>
              </w:rPr>
              <w:t xml:space="preserve"> visits every stored card once.</w:t>
            </w:r>
          </w:p>
        </w:tc>
      </w:tr>
      <w:tr w:rsidR="007C4BC6" w:rsidRPr="00E44578" w14:paraId="307B3E37" w14:textId="77777777" w:rsidTr="13EBD8E4">
        <w:tc>
          <w:tcPr>
            <w:tcW w:w="0" w:type="auto"/>
          </w:tcPr>
          <w:p w14:paraId="4DAF800C"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void CardCounter.observe(Card c)</w:t>
            </w:r>
          </w:p>
        </w:tc>
        <w:tc>
          <w:tcPr>
            <w:tcW w:w="0" w:type="auto"/>
          </w:tcPr>
          <w:p w14:paraId="61D2CCBE" w14:textId="2919D6BC" w:rsidR="007C4BC6" w:rsidRPr="00E44578" w:rsidRDefault="7747EF85">
            <w:pPr>
              <w:pStyle w:val="Compact"/>
            </w:pPr>
            <w:r w:rsidRPr="13EBD8E4">
              <w:rPr>
                <w:rFonts w:ascii="Times New Roman" w:hAnsi="Times New Roman" w:cs="Times New Roman"/>
              </w:rPr>
              <w:t>Records a dealt card for use in the Bayesian probability model. O(1): adds the observed card to the linked chain. The recorded cards are used later to estimate probabilities.</w:t>
            </w:r>
          </w:p>
        </w:tc>
      </w:tr>
      <w:tr w:rsidR="007C4BC6" w:rsidRPr="00E44578" w14:paraId="470F3715" w14:textId="77777777" w:rsidTr="13EBD8E4">
        <w:tc>
          <w:tcPr>
            <w:tcW w:w="0" w:type="auto"/>
          </w:tcPr>
          <w:p w14:paraId="180044AA"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CardCounter.suggestedUnits(int cardsRemaining)</w:t>
            </w:r>
          </w:p>
        </w:tc>
        <w:tc>
          <w:tcPr>
            <w:tcW w:w="0" w:type="auto"/>
          </w:tcPr>
          <w:p w14:paraId="32D3E567" w14:textId="126235B1" w:rsidR="007C4BC6" w:rsidRPr="00E44578" w:rsidRDefault="28EEF31F">
            <w:pPr>
              <w:pStyle w:val="Compact"/>
            </w:pPr>
            <w:r w:rsidRPr="13EBD8E4">
              <w:rPr>
                <w:rFonts w:ascii="Times New Roman" w:hAnsi="Times New Roman" w:cs="Times New Roman"/>
              </w:rPr>
              <w:t>Uses the Bayesian probability model and observed cards to estimate the probability of favorable outcomes, then applies the Kelly criterion to recommend a bet size.</w:t>
            </w:r>
          </w:p>
          <w:p w14:paraId="20B1516F" w14:textId="41B3F428" w:rsidR="007C4BC6" w:rsidRPr="00E44578" w:rsidRDefault="28EEF31F">
            <w:pPr>
              <w:pStyle w:val="Compact"/>
            </w:pPr>
            <w:r w:rsidRPr="13EBD8E4">
              <w:rPr>
                <w:rFonts w:ascii="Times New Roman" w:hAnsi="Times New Roman" w:cs="Times New Roman"/>
              </w:rPr>
              <w:t>O(B(n)), where B(n) is the complexity of the Bayesian probability calculation. The Kelly calculation itself is O(1). The exact complexity depends on the probability estimation algorithm used.</w:t>
            </w:r>
          </w:p>
        </w:tc>
      </w:tr>
      <w:tr w:rsidR="007C4BC6" w:rsidRPr="00E44578" w14:paraId="4CBEB4D1" w14:textId="77777777" w:rsidTr="13EBD8E4">
        <w:tc>
          <w:tcPr>
            <w:tcW w:w="0" w:type="auto"/>
          </w:tcPr>
          <w:p w14:paraId="1BC21CF0"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int ConsoleUI.promptInt(String prompt)</w:t>
            </w:r>
          </w:p>
        </w:tc>
        <w:tc>
          <w:tcPr>
            <w:tcW w:w="0" w:type="auto"/>
          </w:tcPr>
          <w:p w14:paraId="38C92083" w14:textId="283994EA"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Reads a line </w:t>
            </w:r>
            <w:r w:rsidR="027A05FA" w:rsidRPr="00E44578">
              <w:rPr>
                <w:rFonts w:ascii="Times New Roman" w:hAnsi="Times New Roman" w:cs="Times New Roman"/>
              </w:rPr>
              <w:t>until a valid</w:t>
            </w:r>
            <w:r w:rsidRPr="00E44578">
              <w:rPr>
                <w:rFonts w:ascii="Times New Roman" w:hAnsi="Times New Roman" w:cs="Times New Roman"/>
              </w:rPr>
              <w:t xml:space="preserve"> </w:t>
            </w:r>
            <w:r w:rsidRPr="00E44578">
              <w:rPr>
                <w:rStyle w:val="VerbatimChar"/>
                <w:rFonts w:ascii="Times New Roman" w:hAnsi="Times New Roman" w:cs="Times New Roman"/>
                <w:i w:val="0"/>
              </w:rPr>
              <w:t>int</w:t>
            </w:r>
            <w:r w:rsidR="7FDACDF3" w:rsidRPr="00E44578">
              <w:rPr>
                <w:rStyle w:val="VerbatimChar"/>
                <w:rFonts w:ascii="Times New Roman" w:hAnsi="Times New Roman" w:cs="Times New Roman"/>
                <w:i w:val="0"/>
              </w:rPr>
              <w:t xml:space="preserve"> is entered</w:t>
            </w:r>
            <w:r w:rsidRPr="00E44578">
              <w:rPr>
                <w:rFonts w:ascii="Times New Roman" w:hAnsi="Times New Roman" w:cs="Times New Roman"/>
              </w:rPr>
              <w:t xml:space="preserve">; re-prompts </w:t>
            </w:r>
            <w:r w:rsidR="5CF7E94A" w:rsidRPr="00E44578">
              <w:rPr>
                <w:rFonts w:ascii="Times New Roman" w:hAnsi="Times New Roman" w:cs="Times New Roman"/>
              </w:rPr>
              <w:t>when</w:t>
            </w:r>
            <w:r w:rsidRPr="00E44578">
              <w:rPr>
                <w:rFonts w:ascii="Times New Roman" w:hAnsi="Times New Roman" w:cs="Times New Roman"/>
              </w:rPr>
              <w:t xml:space="preserve"> </w:t>
            </w:r>
            <w:r w:rsidRPr="00E44578">
              <w:rPr>
                <w:rStyle w:val="VerbatimChar"/>
                <w:rFonts w:ascii="Times New Roman" w:hAnsi="Times New Roman" w:cs="Times New Roman"/>
                <w:i w:val="0"/>
              </w:rPr>
              <w:t>NumberFormatException</w:t>
            </w:r>
            <w:r w:rsidRPr="00E44578">
              <w:rPr>
                <w:rFonts w:ascii="Times New Roman" w:hAnsi="Times New Roman" w:cs="Times New Roman"/>
              </w:rPr>
              <w:t xml:space="preserve"> </w:t>
            </w:r>
            <w:r w:rsidR="4DF900D8" w:rsidRPr="00E44578">
              <w:rPr>
                <w:rFonts w:ascii="Times New Roman" w:hAnsi="Times New Roman" w:cs="Times New Roman"/>
              </w:rPr>
              <w:t>thrown</w:t>
            </w:r>
            <w:r w:rsidRPr="00E44578">
              <w:rPr>
                <w:rFonts w:ascii="Times New Roman" w:hAnsi="Times New Roman" w:cs="Times New Roman"/>
              </w:rPr>
              <w:t>. O(1) per attempt</w:t>
            </w:r>
            <w:r w:rsidR="6B04A40C" w:rsidRPr="00E44578">
              <w:rPr>
                <w:rFonts w:ascii="Times New Roman" w:hAnsi="Times New Roman" w:cs="Times New Roman"/>
              </w:rPr>
              <w:t xml:space="preserve"> with repect to game data size</w:t>
            </w:r>
            <w:r w:rsidR="5589798D" w:rsidRPr="00E44578">
              <w:rPr>
                <w:rFonts w:ascii="Times New Roman" w:hAnsi="Times New Roman" w:cs="Times New Roman"/>
              </w:rPr>
              <w:t>, assuming bounded input length. T</w:t>
            </w:r>
            <w:r w:rsidR="6B04A40C" w:rsidRPr="00E44578">
              <w:rPr>
                <w:rFonts w:ascii="Times New Roman" w:hAnsi="Times New Roman" w:cs="Times New Roman"/>
              </w:rPr>
              <w:t>he number of attempts is unbounded because invalid input causes re-prompting</w:t>
            </w:r>
            <w:r w:rsidRPr="00E44578">
              <w:rPr>
                <w:rFonts w:ascii="Times New Roman" w:hAnsi="Times New Roman" w:cs="Times New Roman"/>
              </w:rPr>
              <w:t>.</w:t>
            </w:r>
          </w:p>
        </w:tc>
      </w:tr>
      <w:tr w:rsidR="007C4BC6" w:rsidRPr="00E44578" w14:paraId="123DE972" w14:textId="77777777" w:rsidTr="13EBD8E4">
        <w:tc>
          <w:tcPr>
            <w:tcW w:w="0" w:type="auto"/>
          </w:tcPr>
          <w:p w14:paraId="4D778478"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Action ConsoleUI.promptAction()</w:t>
            </w:r>
          </w:p>
        </w:tc>
        <w:tc>
          <w:tcPr>
            <w:tcW w:w="0" w:type="auto"/>
          </w:tcPr>
          <w:p w14:paraId="4CDD23F2" w14:textId="3043A6CC"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Accepts </w:t>
            </w:r>
            <w:r w:rsidRPr="00E44578">
              <w:rPr>
                <w:rStyle w:val="VerbatimChar"/>
                <w:rFonts w:ascii="Times New Roman" w:hAnsi="Times New Roman" w:cs="Times New Roman"/>
                <w:i w:val="0"/>
              </w:rPr>
              <w:t>hit</w:t>
            </w:r>
            <w:r w:rsidRPr="00E44578">
              <w:rPr>
                <w:rFonts w:ascii="Times New Roman" w:hAnsi="Times New Roman" w:cs="Times New Roman"/>
              </w:rPr>
              <w:t>/</w:t>
            </w:r>
            <w:r w:rsidRPr="00E44578">
              <w:rPr>
                <w:rStyle w:val="VerbatimChar"/>
                <w:rFonts w:ascii="Times New Roman" w:hAnsi="Times New Roman" w:cs="Times New Roman"/>
                <w:i w:val="0"/>
              </w:rPr>
              <w:t>h</w:t>
            </w:r>
            <w:r w:rsidRPr="00E44578">
              <w:rPr>
                <w:rFonts w:ascii="Times New Roman" w:hAnsi="Times New Roman" w:cs="Times New Roman"/>
              </w:rPr>
              <w:t xml:space="preserve"> or </w:t>
            </w:r>
            <w:r w:rsidRPr="00E44578">
              <w:rPr>
                <w:rStyle w:val="VerbatimChar"/>
                <w:rFonts w:ascii="Times New Roman" w:hAnsi="Times New Roman" w:cs="Times New Roman"/>
                <w:i w:val="0"/>
              </w:rPr>
              <w:t>stand</w:t>
            </w:r>
            <w:r w:rsidRPr="00E44578">
              <w:rPr>
                <w:rFonts w:ascii="Times New Roman" w:hAnsi="Times New Roman" w:cs="Times New Roman"/>
              </w:rPr>
              <w:t>/</w:t>
            </w:r>
            <w:r w:rsidRPr="00E44578">
              <w:rPr>
                <w:rStyle w:val="VerbatimChar"/>
                <w:rFonts w:ascii="Times New Roman" w:hAnsi="Times New Roman" w:cs="Times New Roman"/>
                <w:i w:val="0"/>
              </w:rPr>
              <w:t>s</w:t>
            </w:r>
            <w:r w:rsidRPr="00E44578">
              <w:rPr>
                <w:rFonts w:ascii="Times New Roman" w:hAnsi="Times New Roman" w:cs="Times New Roman"/>
              </w:rPr>
              <w:t xml:space="preserve">, case-insensitive, </w:t>
            </w:r>
            <w:r w:rsidR="065C9E99" w:rsidRPr="00E44578">
              <w:rPr>
                <w:rFonts w:ascii="Times New Roman" w:hAnsi="Times New Roman" w:cs="Times New Roman"/>
              </w:rPr>
              <w:t>and ignores surrounding whitespace:</w:t>
            </w:r>
            <w:r w:rsidRPr="00E44578">
              <w:rPr>
                <w:rFonts w:ascii="Times New Roman" w:hAnsi="Times New Roman" w:cs="Times New Roman"/>
              </w:rPr>
              <w:t xml:space="preserve"> re-prompts otherwise. O(1) per attempt</w:t>
            </w:r>
            <w:r w:rsidR="201FBB13" w:rsidRPr="00E44578">
              <w:rPr>
                <w:rFonts w:ascii="Times New Roman" w:hAnsi="Times New Roman" w:cs="Times New Roman"/>
              </w:rPr>
              <w:t>: compares one input string against a fixed set of accepted values</w:t>
            </w:r>
            <w:r w:rsidRPr="00E44578">
              <w:rPr>
                <w:rFonts w:ascii="Times New Roman" w:hAnsi="Times New Roman" w:cs="Times New Roman"/>
              </w:rPr>
              <w:t>.</w:t>
            </w:r>
          </w:p>
        </w:tc>
      </w:tr>
      <w:tr w:rsidR="007C4BC6" w:rsidRPr="00E44578" w14:paraId="53FED390" w14:textId="77777777" w:rsidTr="13EBD8E4">
        <w:tc>
          <w:tcPr>
            <w:tcW w:w="0" w:type="auto"/>
          </w:tcPr>
          <w:p w14:paraId="169C2A19" w14:textId="6FC6EB2A" w:rsidR="007C4BC6" w:rsidRPr="00E44578" w:rsidRDefault="00AC6349">
            <w:pPr>
              <w:pStyle w:val="Compact"/>
              <w:rPr>
                <w:rStyle w:val="VerbatimChar"/>
                <w:rFonts w:ascii="Times New Roman" w:hAnsi="Times New Roman" w:cs="Times New Roman"/>
                <w:i w:val="0"/>
              </w:rPr>
            </w:pPr>
            <w:r w:rsidRPr="00E44578">
              <w:rPr>
                <w:rStyle w:val="VerbatimChar"/>
                <w:rFonts w:ascii="Times New Roman" w:hAnsi="Times New Roman" w:cs="Times New Roman"/>
                <w:i w:val="0"/>
              </w:rPr>
              <w:t>boolean ConsoleUI.promptYesNo(String prompt)</w:t>
            </w:r>
            <w:r w:rsidRPr="00E44578">
              <w:rPr>
                <w:rFonts w:ascii="Times New Roman" w:hAnsi="Times New Roman" w:cs="Times New Roman"/>
              </w:rPr>
              <w:t xml:space="preserve">; </w:t>
            </w:r>
          </w:p>
        </w:tc>
        <w:tc>
          <w:tcPr>
            <w:tcW w:w="0" w:type="auto"/>
          </w:tcPr>
          <w:p w14:paraId="20A54134" w14:textId="1A2D48CF"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Accepts </w:t>
            </w:r>
            <w:r w:rsidRPr="00E44578">
              <w:rPr>
                <w:rStyle w:val="VerbatimChar"/>
                <w:rFonts w:ascii="Times New Roman" w:hAnsi="Times New Roman" w:cs="Times New Roman"/>
                <w:i w:val="0"/>
              </w:rPr>
              <w:t>y</w:t>
            </w:r>
            <w:r w:rsidRPr="00E44578">
              <w:rPr>
                <w:rFonts w:ascii="Times New Roman" w:hAnsi="Times New Roman" w:cs="Times New Roman"/>
              </w:rPr>
              <w:t>/</w:t>
            </w:r>
            <w:r w:rsidRPr="00E44578">
              <w:rPr>
                <w:rStyle w:val="VerbatimChar"/>
                <w:rFonts w:ascii="Times New Roman" w:hAnsi="Times New Roman" w:cs="Times New Roman"/>
                <w:i w:val="0"/>
              </w:rPr>
              <w:t>yes</w:t>
            </w:r>
            <w:r w:rsidRPr="00E44578">
              <w:rPr>
                <w:rFonts w:ascii="Times New Roman" w:hAnsi="Times New Roman" w:cs="Times New Roman"/>
              </w:rPr>
              <w:t>/</w:t>
            </w:r>
            <w:r w:rsidRPr="00E44578">
              <w:rPr>
                <w:rStyle w:val="VerbatimChar"/>
                <w:rFonts w:ascii="Times New Roman" w:hAnsi="Times New Roman" w:cs="Times New Roman"/>
                <w:i w:val="0"/>
              </w:rPr>
              <w:t>n</w:t>
            </w:r>
            <w:r w:rsidRPr="00E44578">
              <w:rPr>
                <w:rFonts w:ascii="Times New Roman" w:hAnsi="Times New Roman" w:cs="Times New Roman"/>
              </w:rPr>
              <w:t>/</w:t>
            </w:r>
            <w:r w:rsidRPr="00E44578">
              <w:rPr>
                <w:rStyle w:val="VerbatimChar"/>
                <w:rFonts w:ascii="Times New Roman" w:hAnsi="Times New Roman" w:cs="Times New Roman"/>
                <w:i w:val="0"/>
              </w:rPr>
              <w:t>no</w:t>
            </w:r>
            <w:r w:rsidRPr="00E44578">
              <w:rPr>
                <w:rFonts w:ascii="Times New Roman" w:hAnsi="Times New Roman" w:cs="Times New Roman"/>
              </w:rPr>
              <w:t>, re-prompts otherwise</w:t>
            </w:r>
            <w:r w:rsidR="65954DD1" w:rsidRPr="00E44578">
              <w:rPr>
                <w:rFonts w:ascii="Times New Roman" w:hAnsi="Times New Roman" w:cs="Times New Roman"/>
              </w:rPr>
              <w:t>, case-insensitive, and ignores surrounding whitespace</w:t>
            </w:r>
            <w:r w:rsidRPr="00E44578">
              <w:rPr>
                <w:rFonts w:ascii="Times New Roman" w:hAnsi="Times New Roman" w:cs="Times New Roman"/>
              </w:rPr>
              <w:t>; prints one line. O(1) per attempt</w:t>
            </w:r>
            <w:r w:rsidR="1CE2A26B" w:rsidRPr="00E44578">
              <w:rPr>
                <w:rFonts w:ascii="Times New Roman" w:hAnsi="Times New Roman" w:cs="Times New Roman"/>
              </w:rPr>
              <w:t>: compares against a fixed number of strings</w:t>
            </w:r>
            <w:r w:rsidRPr="00E44578">
              <w:rPr>
                <w:rFonts w:ascii="Times New Roman" w:hAnsi="Times New Roman" w:cs="Times New Roman"/>
              </w:rPr>
              <w:t>.</w:t>
            </w:r>
          </w:p>
        </w:tc>
      </w:tr>
      <w:tr w:rsidR="566F1CB2" w:rsidRPr="00E44578" w14:paraId="7847063F" w14:textId="77777777" w:rsidTr="13EBD8E4">
        <w:trPr>
          <w:trHeight w:val="300"/>
        </w:trPr>
        <w:tc>
          <w:tcPr>
            <w:tcW w:w="3445" w:type="dxa"/>
          </w:tcPr>
          <w:p w14:paraId="32C33DDB" w14:textId="4B7A9F5B" w:rsidR="6BF2C41D" w:rsidRPr="00E44578" w:rsidRDefault="6BF2C41D" w:rsidP="566F1CB2">
            <w:pPr>
              <w:pStyle w:val="Compact"/>
              <w:rPr>
                <w:rFonts w:ascii="Times New Roman" w:hAnsi="Times New Roman" w:cs="Times New Roman"/>
              </w:rPr>
            </w:pPr>
            <w:r w:rsidRPr="00E44578">
              <w:rPr>
                <w:rStyle w:val="VerbatimChar"/>
                <w:rFonts w:ascii="Times New Roman" w:hAnsi="Times New Roman" w:cs="Times New Roman"/>
                <w:i w:val="0"/>
              </w:rPr>
              <w:t>void ConsoleUI.show(String s)</w:t>
            </w:r>
          </w:p>
        </w:tc>
        <w:tc>
          <w:tcPr>
            <w:tcW w:w="6131" w:type="dxa"/>
          </w:tcPr>
          <w:p w14:paraId="2F8F7DA3" w14:textId="48F6E4D2" w:rsidR="566F1CB2" w:rsidRPr="00E44578" w:rsidRDefault="6BF2C41D" w:rsidP="566F1CB2">
            <w:pPr>
              <w:pStyle w:val="Compact"/>
              <w:rPr>
                <w:rFonts w:ascii="Times New Roman" w:hAnsi="Times New Roman" w:cs="Times New Roman"/>
              </w:rPr>
            </w:pPr>
            <w:r w:rsidRPr="00E44578">
              <w:rPr>
                <w:rFonts w:ascii="Times New Roman" w:hAnsi="Times New Roman" w:cs="Times New Roman"/>
              </w:rPr>
              <w:t>Prints one message. O(1) with respect to the size of the game data</w:t>
            </w:r>
          </w:p>
        </w:tc>
      </w:tr>
      <w:tr w:rsidR="007C4BC6" w:rsidRPr="00E44578" w14:paraId="7B3E1529" w14:textId="77777777" w:rsidTr="13EBD8E4">
        <w:tc>
          <w:tcPr>
            <w:tcW w:w="0" w:type="auto"/>
          </w:tcPr>
          <w:p w14:paraId="7E5E4156" w14:textId="77777777"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void Game.run()</w:t>
            </w:r>
          </w:p>
        </w:tc>
        <w:tc>
          <w:tcPr>
            <w:tcW w:w="0" w:type="auto"/>
          </w:tcPr>
          <w:p w14:paraId="06BC4F21" w14:textId="2C0E331A" w:rsidR="007C4BC6" w:rsidRPr="00E44578" w:rsidRDefault="11D9352A" w:rsidP="1B8BF40E">
            <w:pPr>
              <w:spacing w:before="240" w:after="240"/>
              <w:rPr>
                <w:rFonts w:ascii="Times New Roman" w:hAnsi="Times New Roman" w:cs="Times New Roman"/>
              </w:rPr>
            </w:pPr>
            <w:r w:rsidRPr="13EBD8E4">
              <w:rPr>
                <w:rFonts w:ascii="Times New Roman" w:hAnsi="Times New Roman" w:cs="Times New Roman"/>
              </w:rPr>
              <w:t xml:space="preserve">Runs the </w:t>
            </w:r>
            <w:r w:rsidR="3445FBB1" w:rsidRPr="13EBD8E4">
              <w:rPr>
                <w:rFonts w:ascii="Times New Roman" w:hAnsi="Times New Roman" w:cs="Times New Roman"/>
              </w:rPr>
              <w:t xml:space="preserve">game </w:t>
            </w:r>
            <w:r w:rsidRPr="13EBD8E4">
              <w:rPr>
                <w:rFonts w:ascii="Times New Roman" w:hAnsi="Times New Roman" w:cs="Times New Roman"/>
              </w:rPr>
              <w:t>session: accepts the initial d</w:t>
            </w:r>
            <w:r w:rsidR="4B43C130" w:rsidRPr="13EBD8E4">
              <w:rPr>
                <w:rFonts w:ascii="Times New Roman" w:hAnsi="Times New Roman" w:cs="Times New Roman"/>
              </w:rPr>
              <w:t>eposit</w:t>
            </w:r>
            <w:r w:rsidR="3445FBB1" w:rsidRPr="13EBD8E4">
              <w:rPr>
                <w:rFonts w:ascii="Times New Roman" w:hAnsi="Times New Roman" w:cs="Times New Roman"/>
              </w:rPr>
              <w:t xml:space="preserve"> and</w:t>
            </w:r>
            <w:r w:rsidR="4B43C130" w:rsidRPr="13EBD8E4">
              <w:rPr>
                <w:rFonts w:ascii="Times New Roman" w:hAnsi="Times New Roman" w:cs="Times New Roman"/>
              </w:rPr>
              <w:t xml:space="preserve"> </w:t>
            </w:r>
            <w:r w:rsidR="3EC6563F" w:rsidRPr="13EBD8E4">
              <w:rPr>
                <w:rFonts w:ascii="Times New Roman" w:hAnsi="Times New Roman" w:cs="Times New Roman"/>
              </w:rPr>
              <w:t xml:space="preserve">plays </w:t>
            </w:r>
            <w:r w:rsidR="4B43C130" w:rsidRPr="13EBD8E4">
              <w:rPr>
                <w:rFonts w:ascii="Times New Roman" w:hAnsi="Times New Roman" w:cs="Times New Roman"/>
              </w:rPr>
              <w:t xml:space="preserve">rounds until the player </w:t>
            </w:r>
            <w:r w:rsidR="314254D8" w:rsidRPr="13EBD8E4">
              <w:rPr>
                <w:rFonts w:ascii="Times New Roman" w:hAnsi="Times New Roman" w:cs="Times New Roman"/>
              </w:rPr>
              <w:t>quits</w:t>
            </w:r>
            <w:r w:rsidR="3445FBB1" w:rsidRPr="13EBD8E4">
              <w:rPr>
                <w:rFonts w:ascii="Times New Roman" w:hAnsi="Times New Roman" w:cs="Times New Roman"/>
              </w:rPr>
              <w:t xml:space="preserve"> or runs out of money. A </w:t>
            </w:r>
            <w:r w:rsidR="4B43C130" w:rsidRPr="13EBD8E4">
              <w:rPr>
                <w:rFonts w:ascii="Times New Roman" w:hAnsi="Times New Roman" w:cs="Times New Roman"/>
              </w:rPr>
              <w:t>Shoe, CardHistory</w:t>
            </w:r>
            <w:r w:rsidR="3445FBB1" w:rsidRPr="13EBD8E4">
              <w:rPr>
                <w:rFonts w:ascii="Times New Roman" w:hAnsi="Times New Roman" w:cs="Times New Roman"/>
              </w:rPr>
              <w:t>,</w:t>
            </w:r>
            <w:r w:rsidR="4B43C130" w:rsidRPr="13EBD8E4">
              <w:rPr>
                <w:rFonts w:ascii="Times New Roman" w:hAnsi="Times New Roman" w:cs="Times New Roman"/>
              </w:rPr>
              <w:t xml:space="preserve"> and CardCounter </w:t>
            </w:r>
            <w:r w:rsidR="3445FBB1" w:rsidRPr="13EBD8E4">
              <w:rPr>
                <w:rFonts w:ascii="Times New Roman" w:hAnsi="Times New Roman" w:cs="Times New Roman"/>
              </w:rPr>
              <w:t>are initialized at the start. At</w:t>
            </w:r>
            <w:r w:rsidR="4B43C130" w:rsidRPr="13EBD8E4">
              <w:rPr>
                <w:rFonts w:ascii="Times New Roman" w:hAnsi="Times New Roman" w:cs="Times New Roman"/>
              </w:rPr>
              <w:t xml:space="preserve"> the </w:t>
            </w:r>
            <w:r w:rsidR="3445FBB1" w:rsidRPr="13EBD8E4">
              <w:rPr>
                <w:rFonts w:ascii="Times New Roman" w:hAnsi="Times New Roman" w:cs="Times New Roman"/>
              </w:rPr>
              <w:t xml:space="preserve">beginning of each round, the game checks needsShuffle(). If the number of remaining cards falls below CUT_CARD, the Shoe is replaced and the CardHistory and CardCounter are reset. Otherwise, the existing Shoe and running </w:t>
            </w:r>
            <w:r w:rsidR="4B43C130" w:rsidRPr="13EBD8E4">
              <w:rPr>
                <w:rFonts w:ascii="Times New Roman" w:hAnsi="Times New Roman" w:cs="Times New Roman"/>
              </w:rPr>
              <w:t xml:space="preserve">count </w:t>
            </w:r>
            <w:r w:rsidR="3445FBB1" w:rsidRPr="13EBD8E4">
              <w:rPr>
                <w:rFonts w:ascii="Times New Roman" w:hAnsi="Times New Roman" w:cs="Times New Roman"/>
              </w:rPr>
              <w:t xml:space="preserve">are preserved. Each round displays count-based betting </w:t>
            </w:r>
            <w:r w:rsidR="4B43C130" w:rsidRPr="13EBD8E4">
              <w:rPr>
                <w:rFonts w:ascii="Times New Roman" w:hAnsi="Times New Roman" w:cs="Times New Roman"/>
              </w:rPr>
              <w:t>advice</w:t>
            </w:r>
            <w:r w:rsidR="3445FBB1" w:rsidRPr="13EBD8E4">
              <w:rPr>
                <w:rFonts w:ascii="Times New Roman" w:hAnsi="Times New Roman" w:cs="Times New Roman"/>
              </w:rPr>
              <w:t>, accepts a</w:t>
            </w:r>
            <w:r w:rsidR="4B43C130" w:rsidRPr="13EBD8E4">
              <w:rPr>
                <w:rFonts w:ascii="Times New Roman" w:hAnsi="Times New Roman" w:cs="Times New Roman"/>
              </w:rPr>
              <w:t xml:space="preserve"> bet</w:t>
            </w:r>
            <w:r w:rsidR="3445FBB1" w:rsidRPr="13EBD8E4">
              <w:rPr>
                <w:rFonts w:ascii="Times New Roman" w:hAnsi="Times New Roman" w:cs="Times New Roman"/>
              </w:rPr>
              <w:t>, deals cards, processes</w:t>
            </w:r>
            <w:r w:rsidR="4B43C130" w:rsidRPr="13EBD8E4">
              <w:rPr>
                <w:rFonts w:ascii="Times New Roman" w:hAnsi="Times New Roman" w:cs="Times New Roman"/>
              </w:rPr>
              <w:t xml:space="preserve"> player </w:t>
            </w:r>
            <w:r w:rsidR="3445FBB1" w:rsidRPr="13EBD8E4">
              <w:rPr>
                <w:rFonts w:ascii="Times New Roman" w:hAnsi="Times New Roman" w:cs="Times New Roman"/>
              </w:rPr>
              <w:t>and</w:t>
            </w:r>
            <w:r w:rsidR="4B43C130" w:rsidRPr="13EBD8E4">
              <w:rPr>
                <w:rFonts w:ascii="Times New Roman" w:hAnsi="Times New Roman" w:cs="Times New Roman"/>
              </w:rPr>
              <w:t xml:space="preserve"> dealer </w:t>
            </w:r>
            <w:r w:rsidR="3445FBB1" w:rsidRPr="13EBD8E4">
              <w:rPr>
                <w:rFonts w:ascii="Times New Roman" w:hAnsi="Times New Roman" w:cs="Times New Roman"/>
              </w:rPr>
              <w:t>actions, settles the outcome, and records the result. After the session, the game displays the round history.</w:t>
            </w:r>
          </w:p>
          <w:p w14:paraId="04FCFE6F" w14:textId="63576492" w:rsidR="007C4BC6" w:rsidRPr="00E44578" w:rsidRDefault="63DCF359" w:rsidP="13EBD8E4">
            <w:pPr>
              <w:spacing w:before="240" w:after="240"/>
            </w:pPr>
            <w:r w:rsidRPr="13EBD8E4">
              <w:rPr>
                <w:rFonts w:ascii="Times New Roman" w:eastAsia="Times New Roman" w:hAnsi="Times New Roman" w:cs="Times New Roman"/>
              </w:rPr>
              <w:t>O(sN + r(B(N) + k) + r), where r is the number of rounds, s is the number of shoe constructions including the initial shoe, N is the number of cards in a shoe, k is the maximum hand size, and B(N) is the cost of Bayesian probability estimation. Each shoe construction takes O(N), each round includes Bayesian estimation and O(k) hand processing, and displaying the final history takes O(r).</w:t>
            </w:r>
          </w:p>
        </w:tc>
      </w:tr>
    </w:tbl>
    <w:p w14:paraId="7D38E8D6" w14:textId="511471F2" w:rsidR="7A203DE9" w:rsidRPr="00E44578" w:rsidRDefault="3C448D10" w:rsidP="13EBD8E4">
      <w:pPr>
        <w:spacing w:before="240" w:after="240"/>
      </w:pPr>
      <w:r w:rsidRPr="13EBD8E4">
        <w:rPr>
          <w:rFonts w:ascii="Times New Roman" w:hAnsi="Times New Roman" w:cs="Times New Roman"/>
        </w:rPr>
        <w:t>Edge</w:t>
      </w:r>
      <w:r w:rsidR="1AFA3026" w:rsidRPr="13EBD8E4">
        <w:rPr>
          <w:rFonts w:ascii="Times New Roman" w:hAnsi="Times New Roman" w:cs="Times New Roman"/>
        </w:rPr>
        <w:t xml:space="preserve"> cases</w:t>
      </w:r>
      <w:r w:rsidRPr="13EBD8E4">
        <w:rPr>
          <w:rFonts w:ascii="Times New Roman" w:hAnsi="Times New Roman" w:cs="Times New Roman"/>
        </w:rPr>
        <w:t>:</w:t>
      </w:r>
      <w:r w:rsidR="1395D4BE" w:rsidRPr="13EBD8E4">
        <w:rPr>
          <w:rFonts w:ascii="Times New Roman" w:eastAsia="Times New Roman" w:hAnsi="Times New Roman" w:cs="Times New Roman"/>
        </w:rPr>
        <w:t xml:space="preserve"> If both the player and dealer have natural blackjack, the round ends as a push and the original bet is returned. If only the dealer has blackjack, the round ends and the player loses the bet. The Kelly-based betting recommendation is advisory, and the actual bet must not exceed the available bankroll. A regular win credits twice the original bet, resulting in a net profit equal to the bet. A natural blackjack pays 3:2, with fractional payouts truncated using integer arithmetic. A loss or bust forfeits the bet.</w:t>
      </w:r>
    </w:p>
    <w:p w14:paraId="64C7D68E" w14:textId="77777777" w:rsidR="007C4BC6" w:rsidRPr="00E44578" w:rsidRDefault="00AC6349">
      <w:pPr>
        <w:pStyle w:val="Heading2"/>
        <w:rPr>
          <w:rFonts w:ascii="Times New Roman" w:hAnsi="Times New Roman" w:cs="Times New Roman"/>
        </w:rPr>
      </w:pPr>
      <w:bookmarkStart w:id="7" w:name="where-validation-lives"/>
      <w:bookmarkEnd w:id="4"/>
      <w:bookmarkEnd w:id="6"/>
      <w:r w:rsidRPr="00E44578">
        <w:rPr>
          <w:rFonts w:ascii="Times New Roman" w:hAnsi="Times New Roman" w:cs="Times New Roman"/>
        </w:rPr>
        <w:t>5. Where validation lives</w:t>
      </w:r>
    </w:p>
    <w:tbl>
      <w:tblPr>
        <w:tblStyle w:val="Table"/>
        <w:tblW w:w="5000" w:type="pct"/>
        <w:tblLook w:val="0020" w:firstRow="1" w:lastRow="0" w:firstColumn="0" w:lastColumn="0" w:noHBand="0" w:noVBand="0"/>
      </w:tblPr>
      <w:tblGrid>
        <w:gridCol w:w="2105"/>
        <w:gridCol w:w="7471"/>
      </w:tblGrid>
      <w:tr w:rsidR="007C4BC6" w:rsidRPr="00E44578" w14:paraId="3568AAF5" w14:textId="77777777" w:rsidTr="13EBD8E4">
        <w:trPr>
          <w:cnfStyle w:val="100000000000" w:firstRow="1" w:lastRow="0" w:firstColumn="0" w:lastColumn="0" w:oddVBand="0" w:evenVBand="0" w:oddHBand="0" w:evenHBand="0" w:firstRowFirstColumn="0" w:firstRowLastColumn="0" w:lastRowFirstColumn="0" w:lastRowLastColumn="0"/>
          <w:tblHeader/>
        </w:trPr>
        <w:tc>
          <w:tcPr>
            <w:tcW w:w="0" w:type="auto"/>
          </w:tcPr>
          <w:p w14:paraId="5D5CAFCC"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Bad input (from the scope)</w:t>
            </w:r>
          </w:p>
        </w:tc>
        <w:tc>
          <w:tcPr>
            <w:tcW w:w="0" w:type="auto"/>
          </w:tcPr>
          <w:p w14:paraId="2E1C80DC"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Caught where, what happens, and why there</w:t>
            </w:r>
          </w:p>
        </w:tc>
      </w:tr>
      <w:tr w:rsidR="007C4BC6" w:rsidRPr="00E44578" w14:paraId="38879123" w14:textId="77777777" w:rsidTr="13EBD8E4">
        <w:tc>
          <w:tcPr>
            <w:tcW w:w="0" w:type="auto"/>
          </w:tcPr>
          <w:p w14:paraId="16AB578E"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Bet of zero or negative; bet larger than the balance</w:t>
            </w:r>
          </w:p>
        </w:tc>
        <w:tc>
          <w:tcPr>
            <w:tcW w:w="0" w:type="auto"/>
          </w:tcPr>
          <w:p w14:paraId="36893C06" w14:textId="48C81556" w:rsidR="007C4BC6" w:rsidRPr="00E44578" w:rsidRDefault="3B1BBACC">
            <w:pPr>
              <w:pStyle w:val="Compact"/>
            </w:pPr>
            <w:r w:rsidRPr="13EBD8E4">
              <w:rPr>
                <w:rFonts w:ascii="Times New Roman" w:eastAsia="Times New Roman" w:hAnsi="Times New Roman" w:cs="Times New Roman"/>
              </w:rPr>
              <w:t>Bankroll.placeBet() throws an IllegalArgumentException if the bet is zero, negative, or more than the player's balance. Game.run catches it, displays the message, and asks the player to enter another bet.</w:t>
            </w:r>
          </w:p>
          <w:p w14:paraId="325C60E4" w14:textId="6E1171C9" w:rsidR="007C4BC6" w:rsidRPr="00E44578" w:rsidRDefault="60CF875F" w:rsidP="13EBD8E4">
            <w:pPr>
              <w:pStyle w:val="Compact"/>
              <w:numPr>
                <w:ilvl w:val="0"/>
                <w:numId w:val="2"/>
              </w:numPr>
              <w:rPr>
                <w:rFonts w:ascii="Times New Roman" w:eastAsia="Times New Roman" w:hAnsi="Times New Roman" w:cs="Times New Roman"/>
              </w:rPr>
            </w:pPr>
            <w:r w:rsidRPr="13EBD8E4">
              <w:rPr>
                <w:rFonts w:ascii="Times New Roman" w:eastAsia="Times New Roman" w:hAnsi="Times New Roman" w:cs="Times New Roman"/>
              </w:rPr>
              <w:t>Will print “Bet must be greater than zero”</w:t>
            </w:r>
          </w:p>
        </w:tc>
      </w:tr>
      <w:tr w:rsidR="007C4BC6" w:rsidRPr="00E44578" w14:paraId="5CDBB815" w14:textId="77777777" w:rsidTr="13EBD8E4">
        <w:tc>
          <w:tcPr>
            <w:tcW w:w="0" w:type="auto"/>
          </w:tcPr>
          <w:p w14:paraId="6F147567"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Deposit of zero or negative</w:t>
            </w:r>
          </w:p>
        </w:tc>
        <w:tc>
          <w:tcPr>
            <w:tcW w:w="0" w:type="auto"/>
          </w:tcPr>
          <w:p w14:paraId="7DA1013E" w14:textId="170902C4" w:rsidR="007C4BC6" w:rsidRPr="00E44578" w:rsidRDefault="65662B9E">
            <w:pPr>
              <w:pStyle w:val="Compact"/>
            </w:pPr>
            <w:r w:rsidRPr="13EBD8E4">
              <w:rPr>
                <w:rFonts w:ascii="Times New Roman" w:eastAsia="Times New Roman" w:hAnsi="Times New Roman" w:cs="Times New Roman"/>
              </w:rPr>
              <w:t>Bankroll(int) throws an IllegalArgumentException if the deposit is zero or negative. Game.run asks the player to try again. This is handled in Bankroll because it manages the player's money.</w:t>
            </w:r>
          </w:p>
          <w:p w14:paraId="08B0D119" w14:textId="3CEF937B" w:rsidR="007C4BC6" w:rsidRPr="00E44578" w:rsidRDefault="6A179A1B" w:rsidP="13EBD8E4">
            <w:pPr>
              <w:pStyle w:val="Compact"/>
              <w:numPr>
                <w:ilvl w:val="0"/>
                <w:numId w:val="3"/>
              </w:numPr>
              <w:rPr>
                <w:rFonts w:ascii="Times New Roman" w:eastAsia="Times New Roman" w:hAnsi="Times New Roman" w:cs="Times New Roman"/>
              </w:rPr>
            </w:pPr>
            <w:r w:rsidRPr="13EBD8E4">
              <w:rPr>
                <w:rFonts w:ascii="Times New Roman" w:eastAsia="Times New Roman" w:hAnsi="Times New Roman" w:cs="Times New Roman"/>
              </w:rPr>
              <w:t>Will print “Deposit must be greater than zero”</w:t>
            </w:r>
          </w:p>
        </w:tc>
      </w:tr>
      <w:tr w:rsidR="007C4BC6" w:rsidRPr="00E44578" w14:paraId="77D74824" w14:textId="77777777" w:rsidTr="13EBD8E4">
        <w:tc>
          <w:tcPr>
            <w:tcW w:w="0" w:type="auto"/>
          </w:tcPr>
          <w:p w14:paraId="37891FEF"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Non-numeric text where a number is expected</w:t>
            </w:r>
          </w:p>
        </w:tc>
        <w:tc>
          <w:tcPr>
            <w:tcW w:w="0" w:type="auto"/>
          </w:tcPr>
          <w:p w14:paraId="0285055B" w14:textId="173E3844" w:rsidR="007C4BC6" w:rsidRPr="00E44578" w:rsidRDefault="72AA9D85" w:rsidP="13EBD8E4">
            <w:pPr>
              <w:pStyle w:val="Compact"/>
              <w:rPr>
                <w:rFonts w:ascii="Times New Roman" w:eastAsia="Times New Roman" w:hAnsi="Times New Roman" w:cs="Times New Roman"/>
              </w:rPr>
            </w:pPr>
            <w:r w:rsidRPr="13EBD8E4">
              <w:rPr>
                <w:rFonts w:ascii="Times New Roman" w:eastAsia="Times New Roman" w:hAnsi="Times New Roman" w:cs="Times New Roman"/>
              </w:rPr>
              <w:t>ConsoleUI.promptInt catches the NumberFormatException and asks the player to enter a whole number</w:t>
            </w:r>
            <w:r w:rsidR="162B9D6A" w:rsidRPr="13EBD8E4">
              <w:rPr>
                <w:rFonts w:ascii="Times New Roman" w:eastAsia="Times New Roman" w:hAnsi="Times New Roman" w:cs="Times New Roman"/>
              </w:rPr>
              <w:t xml:space="preserve"> if the player types in letters instead of numbers</w:t>
            </w:r>
            <w:r w:rsidRPr="13EBD8E4">
              <w:rPr>
                <w:rFonts w:ascii="Times New Roman" w:eastAsia="Times New Roman" w:hAnsi="Times New Roman" w:cs="Times New Roman"/>
              </w:rPr>
              <w:t>.</w:t>
            </w:r>
            <w:r w:rsidR="3574D98E" w:rsidRPr="13EBD8E4">
              <w:rPr>
                <w:rFonts w:ascii="Times New Roman" w:eastAsia="Times New Roman" w:hAnsi="Times New Roman" w:cs="Times New Roman"/>
              </w:rPr>
              <w:t xml:space="preserve"> (Handled in UI)</w:t>
            </w:r>
          </w:p>
        </w:tc>
      </w:tr>
      <w:tr w:rsidR="007C4BC6" w:rsidRPr="00E44578" w14:paraId="62AEEC29" w14:textId="77777777" w:rsidTr="13EBD8E4">
        <w:tc>
          <w:tcPr>
            <w:tcW w:w="0" w:type="auto"/>
          </w:tcPr>
          <w:p w14:paraId="6350772A"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Anything but hit or stand at the action prompt</w:t>
            </w:r>
          </w:p>
        </w:tc>
        <w:tc>
          <w:tcPr>
            <w:tcW w:w="0" w:type="auto"/>
          </w:tcPr>
          <w:p w14:paraId="5B7B6753" w14:textId="28019DCF" w:rsidR="007C4BC6" w:rsidRPr="00E44578" w:rsidRDefault="58E5827B" w:rsidP="13EBD8E4">
            <w:pPr>
              <w:pStyle w:val="Compact"/>
              <w:rPr>
                <w:rFonts w:ascii="Times New Roman" w:eastAsia="Times New Roman" w:hAnsi="Times New Roman" w:cs="Times New Roman"/>
              </w:rPr>
            </w:pPr>
            <w:r w:rsidRPr="13EBD8E4">
              <w:rPr>
                <w:rFonts w:ascii="Times New Roman" w:eastAsia="Times New Roman" w:hAnsi="Times New Roman" w:cs="Times New Roman"/>
              </w:rPr>
              <w:t>ConsoleUI.promptAction tells the player to type "hit or stand" and keeps asking until they enter a valid response.</w:t>
            </w:r>
            <w:r w:rsidR="0D8ED9B2" w:rsidRPr="13EBD8E4">
              <w:rPr>
                <w:rFonts w:ascii="Times New Roman" w:eastAsia="Times New Roman" w:hAnsi="Times New Roman" w:cs="Times New Roman"/>
              </w:rPr>
              <w:t xml:space="preserve"> (Handled in UI)</w:t>
            </w:r>
          </w:p>
        </w:tc>
      </w:tr>
      <w:tr w:rsidR="007C4BC6" w:rsidRPr="00E44578" w14:paraId="5FDFE4E6" w14:textId="77777777" w:rsidTr="13EBD8E4">
        <w:tc>
          <w:tcPr>
            <w:tcW w:w="0" w:type="auto"/>
          </w:tcPr>
          <w:p w14:paraId="48AC42F5"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Hitting when no cards remain</w:t>
            </w:r>
          </w:p>
        </w:tc>
        <w:tc>
          <w:tcPr>
            <w:tcW w:w="0" w:type="auto"/>
          </w:tcPr>
          <w:p w14:paraId="31889794" w14:textId="7738DE04" w:rsidR="007C4BC6" w:rsidRPr="00E44578" w:rsidRDefault="661DCE0D" w:rsidP="13EBD8E4">
            <w:pPr>
              <w:pStyle w:val="Compact"/>
              <w:rPr>
                <w:rFonts w:ascii="Times New Roman" w:eastAsia="Times New Roman" w:hAnsi="Times New Roman" w:cs="Times New Roman"/>
              </w:rPr>
            </w:pPr>
            <w:r w:rsidRPr="13EBD8E4">
              <w:rPr>
                <w:rFonts w:ascii="Times New Roman" w:eastAsia="Times New Roman" w:hAnsi="Times New Roman" w:cs="Times New Roman"/>
              </w:rPr>
              <w:t>Game.run checks needsShuffle() before each round so the player doesn't run out of cards while playing. Shoe.deal() also throws an IllegalStateException if the shoe is empty.</w:t>
            </w:r>
          </w:p>
        </w:tc>
      </w:tr>
      <w:tr w:rsidR="007C4BC6" w:rsidRPr="00E44578" w14:paraId="17DE67B2" w14:textId="77777777" w:rsidTr="13EBD8E4">
        <w:tc>
          <w:tcPr>
            <w:tcW w:w="0" w:type="auto"/>
          </w:tcPr>
          <w:p w14:paraId="2A956AC6"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Balance reaches zero</w:t>
            </w:r>
          </w:p>
        </w:tc>
        <w:tc>
          <w:tcPr>
            <w:tcW w:w="0" w:type="auto"/>
          </w:tcPr>
          <w:p w14:paraId="404A90D9" w14:textId="0F4DEB00" w:rsidR="007C4BC6" w:rsidRPr="00E44578" w:rsidRDefault="4B43C130">
            <w:pPr>
              <w:pStyle w:val="Compact"/>
              <w:rPr>
                <w:rFonts w:ascii="Times New Roman" w:hAnsi="Times New Roman" w:cs="Times New Roman"/>
              </w:rPr>
            </w:pPr>
            <w:r w:rsidRPr="13EBD8E4">
              <w:rPr>
                <w:rStyle w:val="VerbatimChar"/>
                <w:rFonts w:ascii="Times New Roman" w:hAnsi="Times New Roman" w:cs="Times New Roman"/>
                <w:i w:val="0"/>
              </w:rPr>
              <w:t>Game.run</w:t>
            </w:r>
            <w:r w:rsidRPr="13EBD8E4">
              <w:rPr>
                <w:rFonts w:ascii="Times New Roman" w:hAnsi="Times New Roman" w:cs="Times New Roman"/>
              </w:rPr>
              <w:t xml:space="preserve"> checks </w:t>
            </w:r>
            <w:r w:rsidRPr="13EBD8E4">
              <w:rPr>
                <w:rStyle w:val="VerbatimChar"/>
                <w:rFonts w:ascii="Times New Roman" w:hAnsi="Times New Roman" w:cs="Times New Roman"/>
                <w:i w:val="0"/>
              </w:rPr>
              <w:t>isBroke()</w:t>
            </w:r>
            <w:r w:rsidRPr="13EBD8E4">
              <w:rPr>
                <w:rFonts w:ascii="Times New Roman" w:hAnsi="Times New Roman" w:cs="Times New Roman"/>
              </w:rPr>
              <w:t xml:space="preserve"> after each round, prints </w:t>
            </w:r>
            <w:r w:rsidRPr="13EBD8E4">
              <w:rPr>
                <w:rStyle w:val="VerbatimChar"/>
                <w:rFonts w:ascii="Times New Roman" w:hAnsi="Times New Roman" w:cs="Times New Roman"/>
                <w:i w:val="0"/>
              </w:rPr>
              <w:t>"You are out of money."</w:t>
            </w:r>
            <w:r w:rsidRPr="13EBD8E4">
              <w:rPr>
                <w:rFonts w:ascii="Times New Roman" w:hAnsi="Times New Roman" w:cs="Times New Roman"/>
              </w:rPr>
              <w:t xml:space="preserve"> and the history, and ends. No mid-game deposit.</w:t>
            </w:r>
            <w:r w:rsidR="6132502C" w:rsidRPr="13EBD8E4">
              <w:rPr>
                <w:rFonts w:ascii="Times New Roman" w:hAnsi="Times New Roman" w:cs="Times New Roman"/>
              </w:rPr>
              <w:t xml:space="preserve"> </w:t>
            </w:r>
          </w:p>
        </w:tc>
      </w:tr>
      <w:tr w:rsidR="007C4BC6" w:rsidRPr="00E44578" w14:paraId="0574FD62" w14:textId="77777777" w:rsidTr="13B33ACB">
        <w:trPr>
          <w:trHeight w:val="1440"/>
        </w:trPr>
        <w:tc>
          <w:tcPr>
            <w:tcW w:w="0" w:type="auto"/>
          </w:tcPr>
          <w:p w14:paraId="3AB1B297" w14:textId="019D456A" w:rsidR="007C4BC6" w:rsidRPr="00E44578" w:rsidRDefault="00AC6349">
            <w:pPr>
              <w:pStyle w:val="Compact"/>
              <w:rPr>
                <w:rFonts w:ascii="Times New Roman" w:hAnsi="Times New Roman" w:cs="Times New Roman"/>
              </w:rPr>
            </w:pPr>
            <w:r w:rsidRPr="00E44578">
              <w:rPr>
                <w:rStyle w:val="VerbatimChar"/>
                <w:rFonts w:ascii="Times New Roman" w:hAnsi="Times New Roman" w:cs="Times New Roman"/>
                <w:i w:val="0"/>
              </w:rPr>
              <w:t>add(null)</w:t>
            </w:r>
            <w:r w:rsidR="00495B71">
              <w:rPr>
                <w:rStyle w:val="VerbatimChar"/>
                <w:rFonts w:ascii="Times New Roman" w:hAnsi="Times New Roman" w:cs="Times New Roman"/>
                <w:i w:val="0"/>
              </w:rPr>
              <w:t>,</w:t>
            </w:r>
            <w:r w:rsidRPr="00E44578">
              <w:rPr>
                <w:rFonts w:ascii="Times New Roman" w:hAnsi="Times New Roman" w:cs="Times New Roman"/>
              </w:rPr>
              <w:t xml:space="preserve"> </w:t>
            </w:r>
            <w:r w:rsidRPr="00E44578">
              <w:rPr>
                <w:rStyle w:val="VerbatimChar"/>
                <w:rFonts w:ascii="Times New Roman" w:hAnsi="Times New Roman" w:cs="Times New Roman"/>
                <w:i w:val="0"/>
              </w:rPr>
              <w:t>remove()</w:t>
            </w:r>
            <w:r w:rsidRPr="00E44578">
              <w:rPr>
                <w:rFonts w:ascii="Times New Roman" w:hAnsi="Times New Roman" w:cs="Times New Roman"/>
              </w:rPr>
              <w:t xml:space="preserve"> on empty</w:t>
            </w:r>
          </w:p>
        </w:tc>
        <w:tc>
          <w:tcPr>
            <w:tcW w:w="0" w:type="auto"/>
          </w:tcPr>
          <w:p w14:paraId="5078FF5F" w14:textId="097CB0E1" w:rsidR="007C4BC6" w:rsidRPr="00E44578" w:rsidRDefault="00AC6349" w:rsidP="568C14C0">
            <w:pPr>
              <w:spacing w:before="240" w:after="240"/>
              <w:rPr>
                <w:rFonts w:ascii="Times New Roman" w:eastAsia="Times New Roman" w:hAnsi="Times New Roman" w:cs="Times New Roman"/>
              </w:rPr>
            </w:pPr>
            <w:r w:rsidRPr="568C14C0">
              <w:rPr>
                <w:rFonts w:ascii="Times New Roman" w:eastAsia="Times New Roman" w:hAnsi="Times New Roman" w:cs="Times New Roman"/>
              </w:rPr>
              <w:t xml:space="preserve">LinkedChain throws </w:t>
            </w:r>
            <w:r w:rsidR="7F85B5EE" w:rsidRPr="568C14C0">
              <w:rPr>
                <w:rFonts w:ascii="Times New Roman" w:eastAsia="Times New Roman" w:hAnsi="Times New Roman" w:cs="Times New Roman"/>
              </w:rPr>
              <w:t xml:space="preserve">a </w:t>
            </w:r>
            <w:r w:rsidRPr="568C14C0">
              <w:rPr>
                <w:rFonts w:ascii="Times New Roman" w:eastAsia="Times New Roman" w:hAnsi="Times New Roman" w:cs="Times New Roman"/>
              </w:rPr>
              <w:t>NullPointerException</w:t>
            </w:r>
            <w:r w:rsidR="7F85B5EE" w:rsidRPr="568C14C0">
              <w:rPr>
                <w:rFonts w:ascii="Times New Roman" w:eastAsia="Times New Roman" w:hAnsi="Times New Roman" w:cs="Times New Roman"/>
              </w:rPr>
              <w:t xml:space="preserve"> when trying to add null because null values could cause errors when comparing entries. If remove() is called on an empty chain, it</w:t>
            </w:r>
            <w:r w:rsidRPr="568C14C0">
              <w:rPr>
                <w:rFonts w:ascii="Times New Roman" w:eastAsia="Times New Roman" w:hAnsi="Times New Roman" w:cs="Times New Roman"/>
              </w:rPr>
              <w:t xml:space="preserve"> returns null</w:t>
            </w:r>
            <w:r w:rsidR="7F85B5EE" w:rsidRPr="568C14C0">
              <w:rPr>
                <w:rFonts w:ascii="Times New Roman" w:eastAsia="Times New Roman" w:hAnsi="Times New Roman" w:cs="Times New Roman"/>
              </w:rPr>
              <w:t xml:space="preserve"> because there is nothing to remove. </w:t>
            </w:r>
          </w:p>
        </w:tc>
      </w:tr>
    </w:tbl>
    <w:p w14:paraId="52DA50EE" w14:textId="77777777" w:rsidR="007C4BC6" w:rsidRPr="00E44578" w:rsidRDefault="00AC6349">
      <w:pPr>
        <w:pStyle w:val="Heading2"/>
        <w:rPr>
          <w:rFonts w:ascii="Times New Roman" w:hAnsi="Times New Roman" w:cs="Times New Roman"/>
        </w:rPr>
      </w:pPr>
      <w:bookmarkStart w:id="8" w:name="test-plan"/>
      <w:bookmarkEnd w:id="7"/>
      <w:r w:rsidRPr="00E44578">
        <w:rPr>
          <w:rFonts w:ascii="Times New Roman" w:hAnsi="Times New Roman" w:cs="Times New Roman"/>
        </w:rPr>
        <w:t>6. Test plan</w:t>
      </w:r>
    </w:p>
    <w:p w14:paraId="7DD714D1" w14:textId="77777777" w:rsidR="007C4BC6" w:rsidRPr="00E44578" w:rsidRDefault="00AC6349">
      <w:pPr>
        <w:pStyle w:val="FirstParagraph"/>
        <w:rPr>
          <w:rFonts w:ascii="Times New Roman" w:hAnsi="Times New Roman" w:cs="Times New Roman"/>
        </w:rPr>
      </w:pPr>
      <w:r w:rsidRPr="00E44578">
        <w:rPr>
          <w:rFonts w:ascii="Times New Roman" w:hAnsi="Times New Roman" w:cs="Times New Roman"/>
        </w:rPr>
        <w:t xml:space="preserve">One normal case and one bad-input case per public method, written as input, then expected result. “Chain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K♥</w:t>
      </w:r>
      <w:r w:rsidRPr="00E44578">
        <w:rPr>
          <w:rFonts w:ascii="Times New Roman" w:hAnsi="Times New Roman" w:cs="Times New Roman"/>
        </w:rPr>
        <w:t xml:space="preserve">” means those three added in that order, so </w:t>
      </w:r>
      <w:r w:rsidRPr="00E44578">
        <w:rPr>
          <w:rStyle w:val="VerbatimChar"/>
          <w:rFonts w:ascii="Times New Roman" w:hAnsi="Times New Roman" w:cs="Times New Roman"/>
          <w:i w:val="0"/>
        </w:rPr>
        <w:t>K♥</w:t>
      </w:r>
      <w:r w:rsidRPr="00E44578">
        <w:rPr>
          <w:rFonts w:ascii="Times New Roman" w:hAnsi="Times New Roman" w:cs="Times New Roman"/>
        </w:rPr>
        <w:t xml:space="preserve"> is the head.</w:t>
      </w:r>
    </w:p>
    <w:p w14:paraId="59025CB8" w14:textId="7101ED1A" w:rsidR="007C4BC6" w:rsidRPr="00E44578" w:rsidRDefault="4B43C130">
      <w:pPr>
        <w:pStyle w:val="BodyText"/>
        <w:rPr>
          <w:rFonts w:ascii="Times New Roman" w:hAnsi="Times New Roman" w:cs="Times New Roman"/>
        </w:rPr>
      </w:pPr>
      <w:r w:rsidRPr="13EBD8E4">
        <w:rPr>
          <w:rStyle w:val="VerbatimChar"/>
          <w:rFonts w:ascii="Times New Roman" w:hAnsi="Times New Roman" w:cs="Times New Roman"/>
          <w:b/>
          <w:bCs/>
          <w:i w:val="0"/>
        </w:rPr>
        <w:t>LinkedChain</w:t>
      </w:r>
      <w:r w:rsidRPr="13EBD8E4">
        <w:rPr>
          <w:rFonts w:ascii="Times New Roman" w:hAnsi="Times New Roman" w:cs="Times New Roman"/>
          <w:b/>
          <w:bCs/>
        </w:rPr>
        <w:t>.</w:t>
      </w:r>
      <w:r w:rsidRPr="13EBD8E4">
        <w:rPr>
          <w:rFonts w:ascii="Times New Roman" w:hAnsi="Times New Roman" w:cs="Times New Roman"/>
        </w:rPr>
        <w:t xml:space="preserve"> </w:t>
      </w:r>
      <w:r w:rsidRPr="13EBD8E4">
        <w:rPr>
          <w:rStyle w:val="VerbatimChar"/>
          <w:rFonts w:ascii="Times New Roman" w:hAnsi="Times New Roman" w:cs="Times New Roman"/>
          <w:i w:val="0"/>
        </w:rPr>
        <w:t>add</w:t>
      </w:r>
      <w:r w:rsidRPr="13EBD8E4">
        <w:rPr>
          <w:rFonts w:ascii="Times New Roman" w:hAnsi="Times New Roman" w:cs="Times New Roman"/>
        </w:rPr>
        <w:t xml:space="preserve">: </w:t>
      </w:r>
      <w:r w:rsidRPr="13EBD8E4">
        <w:rPr>
          <w:rStyle w:val="VerbatimChar"/>
          <w:rFonts w:ascii="Times New Roman" w:hAnsi="Times New Roman" w:cs="Times New Roman"/>
          <w:i w:val="0"/>
        </w:rPr>
        <w:t>A♠</w:t>
      </w:r>
      <w:r w:rsidRPr="13EBD8E4">
        <w:rPr>
          <w:rFonts w:ascii="Times New Roman" w:hAnsi="Times New Roman" w:cs="Times New Roman"/>
        </w:rPr>
        <w:t xml:space="preserve"> into empty, </w:t>
      </w:r>
      <w:r w:rsidRPr="13EBD8E4">
        <w:rPr>
          <w:rStyle w:val="VerbatimChar"/>
          <w:rFonts w:ascii="Times New Roman" w:hAnsi="Times New Roman" w:cs="Times New Roman"/>
          <w:i w:val="0"/>
        </w:rPr>
        <w:t>size()</w:t>
      </w:r>
      <w:r w:rsidRPr="13EBD8E4">
        <w:rPr>
          <w:rFonts w:ascii="Times New Roman" w:hAnsi="Times New Roman" w:cs="Times New Roman"/>
        </w:rPr>
        <w:t xml:space="preserve"> 1 and </w:t>
      </w:r>
      <w:r w:rsidRPr="13EBD8E4">
        <w:rPr>
          <w:rStyle w:val="VerbatimChar"/>
          <w:rFonts w:ascii="Times New Roman" w:hAnsi="Times New Roman" w:cs="Times New Roman"/>
          <w:i w:val="0"/>
        </w:rPr>
        <w:t>contains(A♠)</w:t>
      </w:r>
      <w:r w:rsidRPr="13EBD8E4">
        <w:rPr>
          <w:rFonts w:ascii="Times New Roman" w:hAnsi="Times New Roman" w:cs="Times New Roman"/>
        </w:rPr>
        <w:t xml:space="preserve"> true; </w:t>
      </w:r>
      <w:r w:rsidRPr="13EBD8E4">
        <w:rPr>
          <w:rStyle w:val="VerbatimChar"/>
          <w:rFonts w:ascii="Times New Roman" w:hAnsi="Times New Roman" w:cs="Times New Roman"/>
          <w:i w:val="0"/>
        </w:rPr>
        <w:t>add(null)</w:t>
      </w:r>
      <w:r w:rsidRPr="13EBD8E4">
        <w:rPr>
          <w:rFonts w:ascii="Times New Roman" w:hAnsi="Times New Roman" w:cs="Times New Roman"/>
        </w:rPr>
        <w:t xml:space="preserve">, </w:t>
      </w:r>
      <w:r w:rsidRPr="13EBD8E4">
        <w:rPr>
          <w:rStyle w:val="VerbatimChar"/>
          <w:rFonts w:ascii="Times New Roman" w:hAnsi="Times New Roman" w:cs="Times New Roman"/>
          <w:i w:val="0"/>
        </w:rPr>
        <w:t>NullPointerException</w:t>
      </w:r>
      <w:r w:rsidRPr="13EBD8E4">
        <w:rPr>
          <w:rFonts w:ascii="Times New Roman" w:hAnsi="Times New Roman" w:cs="Times New Roman"/>
        </w:rPr>
        <w:t xml:space="preserve"> and size still 0. </w:t>
      </w:r>
      <w:r w:rsidRPr="13EBD8E4">
        <w:rPr>
          <w:rStyle w:val="VerbatimChar"/>
          <w:rFonts w:ascii="Times New Roman" w:hAnsi="Times New Roman" w:cs="Times New Roman"/>
          <w:i w:val="0"/>
        </w:rPr>
        <w:t>remove()</w:t>
      </w:r>
      <w:r w:rsidRPr="13EBD8E4">
        <w:rPr>
          <w:rFonts w:ascii="Times New Roman" w:hAnsi="Times New Roman" w:cs="Times New Roman"/>
        </w:rPr>
        <w:t xml:space="preserve">: chain </w:t>
      </w:r>
      <w:r w:rsidRPr="13EBD8E4">
        <w:rPr>
          <w:rStyle w:val="VerbatimChar"/>
          <w:rFonts w:ascii="Times New Roman" w:hAnsi="Times New Roman" w:cs="Times New Roman"/>
          <w:i w:val="0"/>
        </w:rPr>
        <w:t>A♠</w:t>
      </w:r>
      <w:r w:rsidRPr="13EBD8E4">
        <w:rPr>
          <w:rFonts w:ascii="Times New Roman" w:hAnsi="Times New Roman" w:cs="Times New Roman"/>
        </w:rPr>
        <w:t xml:space="preserve">, </w:t>
      </w:r>
      <w:r w:rsidRPr="13EBD8E4">
        <w:rPr>
          <w:rStyle w:val="VerbatimChar"/>
          <w:rFonts w:ascii="Times New Roman" w:hAnsi="Times New Roman" w:cs="Times New Roman"/>
          <w:i w:val="0"/>
        </w:rPr>
        <w:t>A♠</w:t>
      </w:r>
      <w:r w:rsidRPr="13EBD8E4">
        <w:rPr>
          <w:rFonts w:ascii="Times New Roman" w:hAnsi="Times New Roman" w:cs="Times New Roman"/>
        </w:rPr>
        <w:t xml:space="preserve">, </w:t>
      </w:r>
      <w:r w:rsidRPr="13EBD8E4">
        <w:rPr>
          <w:rStyle w:val="VerbatimChar"/>
          <w:rFonts w:ascii="Times New Roman" w:hAnsi="Times New Roman" w:cs="Times New Roman"/>
          <w:i w:val="0"/>
        </w:rPr>
        <w:t>K♥</w:t>
      </w:r>
      <w:r w:rsidRPr="13EBD8E4">
        <w:rPr>
          <w:rFonts w:ascii="Times New Roman" w:hAnsi="Times New Roman" w:cs="Times New Roman"/>
        </w:rPr>
        <w:t xml:space="preserve"> returns </w:t>
      </w:r>
      <w:r w:rsidRPr="13EBD8E4">
        <w:rPr>
          <w:rStyle w:val="VerbatimChar"/>
          <w:rFonts w:ascii="Times New Roman" w:hAnsi="Times New Roman" w:cs="Times New Roman"/>
          <w:i w:val="0"/>
        </w:rPr>
        <w:t>K♥</w:t>
      </w:r>
      <w:r w:rsidRPr="13EBD8E4">
        <w:rPr>
          <w:rFonts w:ascii="Times New Roman" w:hAnsi="Times New Roman" w:cs="Times New Roman"/>
        </w:rPr>
        <w:t xml:space="preserve"> with size 2; empty chain returns </w:t>
      </w:r>
      <w:r w:rsidRPr="13EBD8E4">
        <w:rPr>
          <w:rStyle w:val="VerbatimChar"/>
          <w:rFonts w:ascii="Times New Roman" w:hAnsi="Times New Roman" w:cs="Times New Roman"/>
          <w:i w:val="0"/>
        </w:rPr>
        <w:t>null</w:t>
      </w:r>
      <w:r w:rsidRPr="13EBD8E4">
        <w:rPr>
          <w:rFonts w:ascii="Times New Roman" w:hAnsi="Times New Roman" w:cs="Times New Roman"/>
        </w:rPr>
        <w:t xml:space="preserve"> with size 0. </w:t>
      </w:r>
      <w:r w:rsidRPr="13EBD8E4">
        <w:rPr>
          <w:rStyle w:val="VerbatimChar"/>
          <w:rFonts w:ascii="Times New Roman" w:hAnsi="Times New Roman" w:cs="Times New Roman"/>
          <w:i w:val="0"/>
        </w:rPr>
        <w:t>remove(T)</w:t>
      </w:r>
      <w:r w:rsidRPr="13EBD8E4">
        <w:rPr>
          <w:rFonts w:ascii="Times New Roman" w:hAnsi="Times New Roman" w:cs="Times New Roman"/>
        </w:rPr>
        <w:t xml:space="preserve">: </w:t>
      </w:r>
      <w:r w:rsidRPr="13EBD8E4">
        <w:rPr>
          <w:rStyle w:val="VerbatimChar"/>
          <w:rFonts w:ascii="Times New Roman" w:hAnsi="Times New Roman" w:cs="Times New Roman"/>
          <w:i w:val="0"/>
        </w:rPr>
        <w:t>remove(A♠)</w:t>
      </w:r>
      <w:r w:rsidRPr="13EBD8E4">
        <w:rPr>
          <w:rFonts w:ascii="Times New Roman" w:hAnsi="Times New Roman" w:cs="Times New Roman"/>
        </w:rPr>
        <w:t xml:space="preserve"> on that chain is true and </w:t>
      </w:r>
      <w:r w:rsidRPr="13EBD8E4">
        <w:rPr>
          <w:rStyle w:val="VerbatimChar"/>
          <w:rFonts w:ascii="Times New Roman" w:hAnsi="Times New Roman" w:cs="Times New Roman"/>
          <w:i w:val="0"/>
        </w:rPr>
        <w:t>count(A♠)</w:t>
      </w:r>
      <w:r w:rsidRPr="13EBD8E4">
        <w:rPr>
          <w:rFonts w:ascii="Times New Roman" w:hAnsi="Times New Roman" w:cs="Times New Roman"/>
        </w:rPr>
        <w:t xml:space="preserve"> becomes 1; </w:t>
      </w:r>
      <w:r w:rsidRPr="13EBD8E4">
        <w:rPr>
          <w:rStyle w:val="VerbatimChar"/>
          <w:rFonts w:ascii="Times New Roman" w:hAnsi="Times New Roman" w:cs="Times New Roman"/>
          <w:i w:val="0"/>
        </w:rPr>
        <w:t>remove(Q♦)</w:t>
      </w:r>
      <w:r w:rsidRPr="13EBD8E4">
        <w:rPr>
          <w:rFonts w:ascii="Times New Roman" w:hAnsi="Times New Roman" w:cs="Times New Roman"/>
        </w:rPr>
        <w:t xml:space="preserve">, which is not there, is false and size stays 3. </w:t>
      </w:r>
      <w:r w:rsidRPr="13EBD8E4">
        <w:rPr>
          <w:rStyle w:val="VerbatimChar"/>
          <w:rFonts w:ascii="Times New Roman" w:hAnsi="Times New Roman" w:cs="Times New Roman"/>
          <w:i w:val="0"/>
        </w:rPr>
        <w:t>contains</w:t>
      </w:r>
      <w:r w:rsidRPr="13EBD8E4">
        <w:rPr>
          <w:rFonts w:ascii="Times New Roman" w:hAnsi="Times New Roman" w:cs="Times New Roman"/>
        </w:rPr>
        <w:t xml:space="preserve">: </w:t>
      </w:r>
      <w:r w:rsidRPr="13EBD8E4">
        <w:rPr>
          <w:rStyle w:val="VerbatimChar"/>
          <w:rFonts w:ascii="Times New Roman" w:hAnsi="Times New Roman" w:cs="Times New Roman"/>
          <w:i w:val="0"/>
        </w:rPr>
        <w:t>contains(K♥)</w:t>
      </w:r>
      <w:r w:rsidRPr="13EBD8E4">
        <w:rPr>
          <w:rFonts w:ascii="Times New Roman" w:hAnsi="Times New Roman" w:cs="Times New Roman"/>
        </w:rPr>
        <w:t xml:space="preserve"> true; on an empty chain false. </w:t>
      </w:r>
      <w:r w:rsidRPr="13EBD8E4">
        <w:rPr>
          <w:rStyle w:val="VerbatimChar"/>
          <w:rFonts w:ascii="Times New Roman" w:hAnsi="Times New Roman" w:cs="Times New Roman"/>
          <w:i w:val="0"/>
        </w:rPr>
        <w:t>count</w:t>
      </w:r>
      <w:r w:rsidRPr="13EBD8E4">
        <w:rPr>
          <w:rFonts w:ascii="Times New Roman" w:hAnsi="Times New Roman" w:cs="Times New Roman"/>
        </w:rPr>
        <w:t xml:space="preserve">: </w:t>
      </w:r>
      <w:r w:rsidRPr="13EBD8E4">
        <w:rPr>
          <w:rStyle w:val="VerbatimChar"/>
          <w:rFonts w:ascii="Times New Roman" w:hAnsi="Times New Roman" w:cs="Times New Roman"/>
          <w:i w:val="0"/>
        </w:rPr>
        <w:t>count(A♠)</w:t>
      </w:r>
      <w:r w:rsidRPr="13EBD8E4">
        <w:rPr>
          <w:rFonts w:ascii="Times New Roman" w:hAnsi="Times New Roman" w:cs="Times New Roman"/>
        </w:rPr>
        <w:t xml:space="preserve"> is 2; </w:t>
      </w:r>
      <w:r w:rsidRPr="13EBD8E4">
        <w:rPr>
          <w:rStyle w:val="VerbatimChar"/>
          <w:rFonts w:ascii="Times New Roman" w:hAnsi="Times New Roman" w:cs="Times New Roman"/>
          <w:i w:val="0"/>
        </w:rPr>
        <w:t>count(Q♦)</w:t>
      </w:r>
      <w:r w:rsidRPr="13EBD8E4">
        <w:rPr>
          <w:rFonts w:ascii="Times New Roman" w:hAnsi="Times New Roman" w:cs="Times New Roman"/>
        </w:rPr>
        <w:t xml:space="preserve"> is 0. </w:t>
      </w:r>
      <w:r w:rsidRPr="13EBD8E4">
        <w:rPr>
          <w:rStyle w:val="VerbatimChar"/>
          <w:rFonts w:ascii="Times New Roman" w:hAnsi="Times New Roman" w:cs="Times New Roman"/>
          <w:i w:val="0"/>
        </w:rPr>
        <w:t>size</w:t>
      </w:r>
      <w:r w:rsidRPr="13EBD8E4">
        <w:rPr>
          <w:rFonts w:ascii="Times New Roman" w:hAnsi="Times New Roman" w:cs="Times New Roman"/>
        </w:rPr>
        <w:t xml:space="preserve">: after three adds, 3; after one add and one </w:t>
      </w:r>
      <w:r w:rsidRPr="13EBD8E4">
        <w:rPr>
          <w:rStyle w:val="VerbatimChar"/>
          <w:rFonts w:ascii="Times New Roman" w:hAnsi="Times New Roman" w:cs="Times New Roman"/>
          <w:i w:val="0"/>
        </w:rPr>
        <w:t>remove()</w:t>
      </w:r>
      <w:r w:rsidRPr="13EBD8E4">
        <w:rPr>
          <w:rFonts w:ascii="Times New Roman" w:hAnsi="Times New Roman" w:cs="Times New Roman"/>
        </w:rPr>
        <w:t>, 0.</w:t>
      </w:r>
      <w:r w:rsidR="7DEEE674" w:rsidRPr="13EBD8E4">
        <w:rPr>
          <w:rFonts w:ascii="Times New Roman" w:hAnsi="Times New Roman" w:cs="Times New Roman"/>
        </w:rPr>
        <w:t xml:space="preserve"> toArray(new</w:t>
      </w:r>
      <w:r w:rsidR="7CB1C568" w:rsidRPr="13EBD8E4">
        <w:rPr>
          <w:rFonts w:ascii="Times New Roman" w:hAnsi="Times New Roman" w:cs="Times New Roman"/>
        </w:rPr>
        <w:t xml:space="preserve"> card[3])</w:t>
      </w:r>
      <w:r w:rsidRPr="13EBD8E4">
        <w:rPr>
          <w:rFonts w:ascii="Times New Roman" w:hAnsi="Times New Roman" w:cs="Times New Roman"/>
        </w:rPr>
        <w:t xml:space="preserve">: that chain gives a list of 3 starting with </w:t>
      </w:r>
      <w:r w:rsidRPr="13EBD8E4">
        <w:rPr>
          <w:rStyle w:val="VerbatimChar"/>
          <w:rFonts w:ascii="Times New Roman" w:hAnsi="Times New Roman" w:cs="Times New Roman"/>
          <w:i w:val="0"/>
        </w:rPr>
        <w:t>K♥</w:t>
      </w:r>
      <w:r w:rsidRPr="13EBD8E4">
        <w:rPr>
          <w:rFonts w:ascii="Times New Roman" w:hAnsi="Times New Roman" w:cs="Times New Roman"/>
        </w:rPr>
        <w:t>; an empty chain gives an empty list, not null.</w:t>
      </w:r>
    </w:p>
    <w:p w14:paraId="1969BCDB"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Shoe</w:t>
      </w:r>
      <w:r w:rsidRPr="00E44578">
        <w:rPr>
          <w:rFonts w:ascii="Times New Roman" w:hAnsi="Times New Roman" w:cs="Times New Roman"/>
          <w:b/>
          <w:bCs/>
        </w:rPr>
        <w:t>.</w:t>
      </w:r>
      <w:r w:rsidRPr="00E44578">
        <w:rPr>
          <w:rFonts w:ascii="Times New Roman" w:hAnsi="Times New Roman" w:cs="Times New Roman"/>
        </w:rPr>
        <w:t xml:space="preserve"> Constructor: </w:t>
      </w:r>
      <w:r w:rsidRPr="00E44578">
        <w:rPr>
          <w:rStyle w:val="VerbatimChar"/>
          <w:rFonts w:ascii="Times New Roman" w:hAnsi="Times New Roman" w:cs="Times New Roman"/>
          <w:i w:val="0"/>
        </w:rPr>
        <w:t>new Shoe(3, new Random(42))</w:t>
      </w:r>
      <w:r w:rsidRPr="00E44578">
        <w:rPr>
          <w:rFonts w:ascii="Times New Roman" w:hAnsi="Times New Roman" w:cs="Times New Roman"/>
        </w:rPr>
        <w:t xml:space="preserve"> has 156 remaining and each distinct card appears 3 times; </w:t>
      </w:r>
      <w:r w:rsidRPr="00E44578">
        <w:rPr>
          <w:rStyle w:val="VerbatimChar"/>
          <w:rFonts w:ascii="Times New Roman" w:hAnsi="Times New Roman" w:cs="Times New Roman"/>
          <w:i w:val="0"/>
        </w:rPr>
        <w:t>new Shoe(0, rng)</w:t>
      </w:r>
      <w:r w:rsidRPr="00E44578">
        <w:rPr>
          <w:rFonts w:ascii="Times New Roman" w:hAnsi="Times New Roman" w:cs="Times New Roman"/>
        </w:rPr>
        <w:t xml:space="preserve"> throws </w:t>
      </w:r>
      <w:r w:rsidRPr="00E44578">
        <w:rPr>
          <w:rStyle w:val="VerbatimChar"/>
          <w:rFonts w:ascii="Times New Roman" w:hAnsi="Times New Roman" w:cs="Times New Roman"/>
          <w:i w:val="0"/>
        </w:rPr>
        <w:t>IllegalArgumentException</w:t>
      </w:r>
      <w:r w:rsidRPr="00E44578">
        <w:rPr>
          <w:rFonts w:ascii="Times New Roman" w:hAnsi="Times New Roman" w:cs="Times New Roman"/>
        </w:rPr>
        <w:t xml:space="preserve">. </w:t>
      </w:r>
      <w:r w:rsidRPr="00E44578">
        <w:rPr>
          <w:rStyle w:val="VerbatimChar"/>
          <w:rFonts w:ascii="Times New Roman" w:hAnsi="Times New Roman" w:cs="Times New Roman"/>
          <w:i w:val="0"/>
        </w:rPr>
        <w:t>deal</w:t>
      </w:r>
      <w:r w:rsidRPr="00E44578">
        <w:rPr>
          <w:rFonts w:ascii="Times New Roman" w:hAnsi="Times New Roman" w:cs="Times New Roman"/>
        </w:rPr>
        <w:t xml:space="preserve">: a fresh shoe returns a </w:t>
      </w:r>
      <w:r w:rsidRPr="00E44578">
        <w:rPr>
          <w:rStyle w:val="VerbatimChar"/>
          <w:rFonts w:ascii="Times New Roman" w:hAnsi="Times New Roman" w:cs="Times New Roman"/>
          <w:i w:val="0"/>
        </w:rPr>
        <w:t>Card</w:t>
      </w:r>
      <w:r w:rsidRPr="00E44578">
        <w:rPr>
          <w:rFonts w:ascii="Times New Roman" w:hAnsi="Times New Roman" w:cs="Times New Roman"/>
        </w:rPr>
        <w:t xml:space="preserve"> and 155 remain; the 157th call throws </w:t>
      </w:r>
      <w:r w:rsidRPr="00E44578">
        <w:rPr>
          <w:rStyle w:val="VerbatimChar"/>
          <w:rFonts w:ascii="Times New Roman" w:hAnsi="Times New Roman" w:cs="Times New Roman"/>
          <w:i w:val="0"/>
        </w:rPr>
        <w:t>IllegalStateException</w:t>
      </w:r>
      <w:r w:rsidRPr="00E44578">
        <w:rPr>
          <w:rFonts w:ascii="Times New Roman" w:hAnsi="Times New Roman" w:cs="Times New Roman"/>
        </w:rPr>
        <w:t xml:space="preserve">. </w:t>
      </w:r>
      <w:r w:rsidRPr="00E44578">
        <w:rPr>
          <w:rStyle w:val="VerbatimChar"/>
          <w:rFonts w:ascii="Times New Roman" w:hAnsi="Times New Roman" w:cs="Times New Roman"/>
          <w:i w:val="0"/>
        </w:rPr>
        <w:t>cardsRemaining</w:t>
      </w:r>
      <w:r w:rsidRPr="00E44578">
        <w:rPr>
          <w:rFonts w:ascii="Times New Roman" w:hAnsi="Times New Roman" w:cs="Times New Roman"/>
        </w:rPr>
        <w:t xml:space="preserve"> and </w:t>
      </w:r>
      <w:r w:rsidRPr="00E44578">
        <w:rPr>
          <w:rStyle w:val="VerbatimChar"/>
          <w:rFonts w:ascii="Times New Roman" w:hAnsi="Times New Roman" w:cs="Times New Roman"/>
          <w:i w:val="0"/>
        </w:rPr>
        <w:t>needsShuffle</w:t>
      </w:r>
      <w:r w:rsidRPr="00E44578">
        <w:rPr>
          <w:rFonts w:ascii="Times New Roman" w:hAnsi="Times New Roman" w:cs="Times New Roman"/>
        </w:rPr>
        <w:t>: after 10 deals, 146 and false; after 125 deals, 31 and true (32 is false).</w:t>
      </w:r>
    </w:p>
    <w:p w14:paraId="59617461"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Hand</w:t>
      </w:r>
      <w:r w:rsidRPr="00E44578">
        <w:rPr>
          <w:rFonts w:ascii="Times New Roman" w:hAnsi="Times New Roman" w:cs="Times New Roman"/>
          <w:b/>
          <w:bCs/>
        </w:rPr>
        <w:t>.</w:t>
      </w:r>
      <w:r w:rsidRPr="00E44578">
        <w:rPr>
          <w:rFonts w:ascii="Times New Roman" w:hAnsi="Times New Roman" w:cs="Times New Roman"/>
        </w:rPr>
        <w:t xml:space="preserve"> </w:t>
      </w:r>
      <w:r w:rsidRPr="00E44578">
        <w:rPr>
          <w:rStyle w:val="VerbatimChar"/>
          <w:rFonts w:ascii="Times New Roman" w:hAnsi="Times New Roman" w:cs="Times New Roman"/>
          <w:i w:val="0"/>
        </w:rPr>
        <w:t>add</w:t>
      </w:r>
      <w:r w:rsidRPr="00E44578">
        <w:rPr>
          <w:rFonts w:ascii="Times New Roman" w:hAnsi="Times New Roman" w:cs="Times New Roman"/>
        </w:rPr>
        <w:t xml:space="preserve">: </w:t>
      </w:r>
      <w:r w:rsidRPr="00E44578">
        <w:rPr>
          <w:rStyle w:val="VerbatimChar"/>
          <w:rFonts w:ascii="Times New Roman" w:hAnsi="Times New Roman" w:cs="Times New Roman"/>
          <w:i w:val="0"/>
        </w:rPr>
        <w:t>7♣</w:t>
      </w:r>
      <w:r w:rsidRPr="00E44578">
        <w:rPr>
          <w:rFonts w:ascii="Times New Roman" w:hAnsi="Times New Roman" w:cs="Times New Roman"/>
        </w:rPr>
        <w:t xml:space="preserve"> into an empty hand, </w:t>
      </w:r>
      <w:r w:rsidRPr="00E44578">
        <w:rPr>
          <w:rStyle w:val="VerbatimChar"/>
          <w:rFonts w:ascii="Times New Roman" w:hAnsi="Times New Roman" w:cs="Times New Roman"/>
          <w:i w:val="0"/>
        </w:rPr>
        <w:t>total()</w:t>
      </w:r>
      <w:r w:rsidRPr="00E44578">
        <w:rPr>
          <w:rFonts w:ascii="Times New Roman" w:hAnsi="Times New Roman" w:cs="Times New Roman"/>
        </w:rPr>
        <w:t xml:space="preserve"> 7; </w:t>
      </w:r>
      <w:r w:rsidRPr="00E44578">
        <w:rPr>
          <w:rStyle w:val="VerbatimChar"/>
          <w:rFonts w:ascii="Times New Roman" w:hAnsi="Times New Roman" w:cs="Times New Roman"/>
          <w:i w:val="0"/>
        </w:rPr>
        <w:t>add(null)</w:t>
      </w:r>
      <w:r w:rsidRPr="00E44578">
        <w:rPr>
          <w:rFonts w:ascii="Times New Roman" w:hAnsi="Times New Roman" w:cs="Times New Roman"/>
        </w:rPr>
        <w:t xml:space="preserve">, </w:t>
      </w:r>
      <w:r w:rsidRPr="00E44578">
        <w:rPr>
          <w:rStyle w:val="VerbatimChar"/>
          <w:rFonts w:ascii="Times New Roman" w:hAnsi="Times New Roman" w:cs="Times New Roman"/>
          <w:i w:val="0"/>
        </w:rPr>
        <w:t>NullPointerException</w:t>
      </w:r>
      <w:r w:rsidRPr="00E44578">
        <w:rPr>
          <w:rFonts w:ascii="Times New Roman" w:hAnsi="Times New Roman" w:cs="Times New Roman"/>
        </w:rPr>
        <w:t xml:space="preserve">. </w:t>
      </w:r>
      <w:r w:rsidRPr="00E44578">
        <w:rPr>
          <w:rStyle w:val="VerbatimChar"/>
          <w:rFonts w:ascii="Times New Roman" w:hAnsi="Times New Roman" w:cs="Times New Roman"/>
          <w:i w:val="0"/>
        </w:rPr>
        <w:t>total</w:t>
      </w:r>
      <w:r w:rsidRPr="00E44578">
        <w:rPr>
          <w:rFonts w:ascii="Times New Roman" w:hAnsi="Times New Roman" w:cs="Times New Roman"/>
        </w:rPr>
        <w:t xml:space="preserve">: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9♦</w:t>
      </w:r>
      <w:r w:rsidRPr="00E44578">
        <w:rPr>
          <w:rFonts w:ascii="Times New Roman" w:hAnsi="Times New Roman" w:cs="Times New Roman"/>
        </w:rPr>
        <w:t xml:space="preserve"> is 20;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9♦</w:t>
      </w:r>
      <w:r w:rsidRPr="00E44578">
        <w:rPr>
          <w:rFonts w:ascii="Times New Roman" w:hAnsi="Times New Roman" w:cs="Times New Roman"/>
        </w:rPr>
        <w:t xml:space="preserve">, </w:t>
      </w:r>
      <w:r w:rsidRPr="00E44578">
        <w:rPr>
          <w:rStyle w:val="VerbatimChar"/>
          <w:rFonts w:ascii="Times New Roman" w:hAnsi="Times New Roman" w:cs="Times New Roman"/>
          <w:i w:val="0"/>
        </w:rPr>
        <w:t>5♣</w:t>
      </w:r>
      <w:r w:rsidRPr="00E44578">
        <w:rPr>
          <w:rFonts w:ascii="Times New Roman" w:hAnsi="Times New Roman" w:cs="Times New Roman"/>
        </w:rPr>
        <w:t xml:space="preserve"> is 15 and an empty hand is 0. </w:t>
      </w:r>
      <w:r w:rsidRPr="00E44578">
        <w:rPr>
          <w:rStyle w:val="VerbatimChar"/>
          <w:rFonts w:ascii="Times New Roman" w:hAnsi="Times New Roman" w:cs="Times New Roman"/>
          <w:i w:val="0"/>
        </w:rPr>
        <w:t>isBust</w:t>
      </w:r>
      <w:r w:rsidRPr="00E44578">
        <w:rPr>
          <w:rFonts w:ascii="Times New Roman" w:hAnsi="Times New Roman" w:cs="Times New Roman"/>
        </w:rPr>
        <w:t xml:space="preserve">: </w:t>
      </w:r>
      <w:r w:rsidRPr="00E44578">
        <w:rPr>
          <w:rStyle w:val="VerbatimChar"/>
          <w:rFonts w:ascii="Times New Roman" w:hAnsi="Times New Roman" w:cs="Times New Roman"/>
          <w:i w:val="0"/>
        </w:rPr>
        <w:t>10♠</w:t>
      </w:r>
      <w:r w:rsidRPr="00E44578">
        <w:rPr>
          <w:rFonts w:ascii="Times New Roman" w:hAnsi="Times New Roman" w:cs="Times New Roman"/>
        </w:rPr>
        <w:t xml:space="preserve">, </w:t>
      </w:r>
      <w:r w:rsidRPr="00E44578">
        <w:rPr>
          <w:rStyle w:val="VerbatimChar"/>
          <w:rFonts w:ascii="Times New Roman" w:hAnsi="Times New Roman" w:cs="Times New Roman"/>
          <w:i w:val="0"/>
        </w:rPr>
        <w:t>9♦</w:t>
      </w:r>
      <w:r w:rsidRPr="00E44578">
        <w:rPr>
          <w:rFonts w:ascii="Times New Roman" w:hAnsi="Times New Roman" w:cs="Times New Roman"/>
        </w:rPr>
        <w:t xml:space="preserve">, </w:t>
      </w:r>
      <w:r w:rsidRPr="00E44578">
        <w:rPr>
          <w:rStyle w:val="VerbatimChar"/>
          <w:rFonts w:ascii="Times New Roman" w:hAnsi="Times New Roman" w:cs="Times New Roman"/>
          <w:i w:val="0"/>
        </w:rPr>
        <w:t>5♣</w:t>
      </w:r>
      <w:r w:rsidRPr="00E44578">
        <w:rPr>
          <w:rFonts w:ascii="Times New Roman" w:hAnsi="Times New Roman" w:cs="Times New Roman"/>
        </w:rPr>
        <w:t xml:space="preserve"> true; </w:t>
      </w:r>
      <w:r w:rsidRPr="00E44578">
        <w:rPr>
          <w:rStyle w:val="VerbatimChar"/>
          <w:rFonts w:ascii="Times New Roman" w:hAnsi="Times New Roman" w:cs="Times New Roman"/>
          <w:i w:val="0"/>
        </w:rPr>
        <w:t>10♠</w:t>
      </w:r>
      <w:r w:rsidRPr="00E44578">
        <w:rPr>
          <w:rFonts w:ascii="Times New Roman" w:hAnsi="Times New Roman" w:cs="Times New Roman"/>
        </w:rPr>
        <w:t xml:space="preserve">, </w:t>
      </w:r>
      <w:r w:rsidRPr="00E44578">
        <w:rPr>
          <w:rStyle w:val="VerbatimChar"/>
          <w:rFonts w:ascii="Times New Roman" w:hAnsi="Times New Roman" w:cs="Times New Roman"/>
          <w:i w:val="0"/>
        </w:rPr>
        <w:t>9♦</w:t>
      </w:r>
      <w:r w:rsidRPr="00E44578">
        <w:rPr>
          <w:rFonts w:ascii="Times New Roman" w:hAnsi="Times New Roman" w:cs="Times New Roman"/>
        </w:rPr>
        <w:t xml:space="preserve">, </w:t>
      </w:r>
      <w:r w:rsidRPr="00E44578">
        <w:rPr>
          <w:rStyle w:val="VerbatimChar"/>
          <w:rFonts w:ascii="Times New Roman" w:hAnsi="Times New Roman" w:cs="Times New Roman"/>
          <w:i w:val="0"/>
        </w:rPr>
        <w:t>2♣</w:t>
      </w:r>
      <w:r w:rsidRPr="00E44578">
        <w:rPr>
          <w:rFonts w:ascii="Times New Roman" w:hAnsi="Times New Roman" w:cs="Times New Roman"/>
        </w:rPr>
        <w:t xml:space="preserve"> false. </w:t>
      </w:r>
      <w:r w:rsidRPr="00E44578">
        <w:rPr>
          <w:rStyle w:val="VerbatimChar"/>
          <w:rFonts w:ascii="Times New Roman" w:hAnsi="Times New Roman" w:cs="Times New Roman"/>
          <w:i w:val="0"/>
        </w:rPr>
        <w:t>isBlackjack</w:t>
      </w:r>
      <w:r w:rsidRPr="00E44578">
        <w:rPr>
          <w:rFonts w:ascii="Times New Roman" w:hAnsi="Times New Roman" w:cs="Times New Roman"/>
        </w:rPr>
        <w:t xml:space="preserve">: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K♦</w:t>
      </w:r>
      <w:r w:rsidRPr="00E44578">
        <w:rPr>
          <w:rFonts w:ascii="Times New Roman" w:hAnsi="Times New Roman" w:cs="Times New Roman"/>
        </w:rPr>
        <w:t xml:space="preserve"> true; </w:t>
      </w:r>
      <w:r w:rsidRPr="00E44578">
        <w:rPr>
          <w:rStyle w:val="VerbatimChar"/>
          <w:rFonts w:ascii="Times New Roman" w:hAnsi="Times New Roman" w:cs="Times New Roman"/>
          <w:i w:val="0"/>
        </w:rPr>
        <w:t>7♠</w:t>
      </w:r>
      <w:r w:rsidRPr="00E44578">
        <w:rPr>
          <w:rFonts w:ascii="Times New Roman" w:hAnsi="Times New Roman" w:cs="Times New Roman"/>
        </w:rPr>
        <w:t xml:space="preserve">, </w:t>
      </w:r>
      <w:r w:rsidRPr="00E44578">
        <w:rPr>
          <w:rStyle w:val="VerbatimChar"/>
          <w:rFonts w:ascii="Times New Roman" w:hAnsi="Times New Roman" w:cs="Times New Roman"/>
          <w:i w:val="0"/>
        </w:rPr>
        <w:t>7♦</w:t>
      </w:r>
      <w:r w:rsidRPr="00E44578">
        <w:rPr>
          <w:rFonts w:ascii="Times New Roman" w:hAnsi="Times New Roman" w:cs="Times New Roman"/>
        </w:rPr>
        <w:t xml:space="preserve">, </w:t>
      </w:r>
      <w:r w:rsidRPr="00E44578">
        <w:rPr>
          <w:rStyle w:val="VerbatimChar"/>
          <w:rFonts w:ascii="Times New Roman" w:hAnsi="Times New Roman" w:cs="Times New Roman"/>
          <w:i w:val="0"/>
        </w:rPr>
        <w:t>7♣</w:t>
      </w:r>
      <w:r w:rsidRPr="00E44578">
        <w:rPr>
          <w:rFonts w:ascii="Times New Roman" w:hAnsi="Times New Roman" w:cs="Times New Roman"/>
        </w:rPr>
        <w:t xml:space="preserve"> false (21 with three cards). </w:t>
      </w:r>
      <w:r w:rsidRPr="00E44578">
        <w:rPr>
          <w:rStyle w:val="VerbatimChar"/>
          <w:rFonts w:ascii="Times New Roman" w:hAnsi="Times New Roman" w:cs="Times New Roman"/>
          <w:i w:val="0"/>
        </w:rPr>
        <w:t>toString</w:t>
      </w:r>
      <w:r w:rsidRPr="00E44578">
        <w:rPr>
          <w:rFonts w:ascii="Times New Roman" w:hAnsi="Times New Roman" w:cs="Times New Roman"/>
        </w:rPr>
        <w:t xml:space="preserve">: </w:t>
      </w:r>
      <w:r w:rsidRPr="00E44578">
        <w:rPr>
          <w:rStyle w:val="VerbatimChar"/>
          <w:rFonts w:ascii="Times New Roman" w:hAnsi="Times New Roman" w:cs="Times New Roman"/>
          <w:i w:val="0"/>
        </w:rPr>
        <w:t>A♠</w:t>
      </w:r>
      <w:r w:rsidRPr="00E44578">
        <w:rPr>
          <w:rFonts w:ascii="Times New Roman" w:hAnsi="Times New Roman" w:cs="Times New Roman"/>
        </w:rPr>
        <w:t xml:space="preserve">, </w:t>
      </w:r>
      <w:r w:rsidRPr="00E44578">
        <w:rPr>
          <w:rStyle w:val="VerbatimChar"/>
          <w:rFonts w:ascii="Times New Roman" w:hAnsi="Times New Roman" w:cs="Times New Roman"/>
          <w:i w:val="0"/>
        </w:rPr>
        <w:t>K♦</w:t>
      </w:r>
      <w:r w:rsidRPr="00E44578">
        <w:rPr>
          <w:rFonts w:ascii="Times New Roman" w:hAnsi="Times New Roman" w:cs="Times New Roman"/>
        </w:rPr>
        <w:t xml:space="preserve"> contains </w:t>
      </w:r>
      <w:r w:rsidRPr="00E44578">
        <w:rPr>
          <w:rStyle w:val="VerbatimChar"/>
          <w:rFonts w:ascii="Times New Roman" w:hAnsi="Times New Roman" w:cs="Times New Roman"/>
          <w:i w:val="0"/>
        </w:rPr>
        <w:t>21</w:t>
      </w:r>
      <w:r w:rsidRPr="00E44578">
        <w:rPr>
          <w:rFonts w:ascii="Times New Roman" w:hAnsi="Times New Roman" w:cs="Times New Roman"/>
        </w:rPr>
        <w:t xml:space="preserve">; an empty hand contains </w:t>
      </w:r>
      <w:r w:rsidRPr="00E44578">
        <w:rPr>
          <w:rStyle w:val="VerbatimChar"/>
          <w:rFonts w:ascii="Times New Roman" w:hAnsi="Times New Roman" w:cs="Times New Roman"/>
          <w:i w:val="0"/>
        </w:rPr>
        <w:t>0</w:t>
      </w:r>
      <w:r w:rsidRPr="00E44578">
        <w:rPr>
          <w:rFonts w:ascii="Times New Roman" w:hAnsi="Times New Roman" w:cs="Times New Roman"/>
        </w:rPr>
        <w:t xml:space="preserve"> and throws nothing.</w:t>
      </w:r>
    </w:p>
    <w:p w14:paraId="7C0FA0F6"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Bankroll</w:t>
      </w:r>
      <w:r w:rsidRPr="00E44578">
        <w:rPr>
          <w:rFonts w:ascii="Times New Roman" w:hAnsi="Times New Roman" w:cs="Times New Roman"/>
          <w:b/>
          <w:bCs/>
        </w:rPr>
        <w:t>.</w:t>
      </w:r>
      <w:r w:rsidRPr="00E44578">
        <w:rPr>
          <w:rFonts w:ascii="Times New Roman" w:hAnsi="Times New Roman" w:cs="Times New Roman"/>
        </w:rPr>
        <w:t xml:space="preserve"> Constructor: </w:t>
      </w:r>
      <w:r w:rsidRPr="00E44578">
        <w:rPr>
          <w:rStyle w:val="VerbatimChar"/>
          <w:rFonts w:ascii="Times New Roman" w:hAnsi="Times New Roman" w:cs="Times New Roman"/>
          <w:i w:val="0"/>
        </w:rPr>
        <w:t>new Bankroll(100)</w:t>
      </w:r>
      <w:r w:rsidRPr="00E44578">
        <w:rPr>
          <w:rFonts w:ascii="Times New Roman" w:hAnsi="Times New Roman" w:cs="Times New Roman"/>
        </w:rPr>
        <w:t xml:space="preserve"> has balance 100; </w:t>
      </w:r>
      <w:r w:rsidRPr="00E44578">
        <w:rPr>
          <w:rStyle w:val="VerbatimChar"/>
          <w:rFonts w:ascii="Times New Roman" w:hAnsi="Times New Roman" w:cs="Times New Roman"/>
          <w:i w:val="0"/>
        </w:rPr>
        <w:t>new Bankroll(0)</w:t>
      </w:r>
      <w:r w:rsidRPr="00E44578">
        <w:rPr>
          <w:rFonts w:ascii="Times New Roman" w:hAnsi="Times New Roman" w:cs="Times New Roman"/>
        </w:rPr>
        <w:t xml:space="preserve"> throws </w:t>
      </w:r>
      <w:r w:rsidRPr="00E44578">
        <w:rPr>
          <w:rStyle w:val="VerbatimChar"/>
          <w:rFonts w:ascii="Times New Roman" w:hAnsi="Times New Roman" w:cs="Times New Roman"/>
          <w:i w:val="0"/>
        </w:rPr>
        <w:t>IllegalArgumentException</w:t>
      </w:r>
      <w:r w:rsidRPr="00E44578">
        <w:rPr>
          <w:rFonts w:ascii="Times New Roman" w:hAnsi="Times New Roman" w:cs="Times New Roman"/>
        </w:rPr>
        <w:t xml:space="preserve">. </w:t>
      </w:r>
      <w:r w:rsidRPr="00E44578">
        <w:rPr>
          <w:rStyle w:val="VerbatimChar"/>
          <w:rFonts w:ascii="Times New Roman" w:hAnsi="Times New Roman" w:cs="Times New Roman"/>
          <w:i w:val="0"/>
        </w:rPr>
        <w:t>placeBet</w:t>
      </w:r>
      <w:r w:rsidRPr="00E44578">
        <w:rPr>
          <w:rFonts w:ascii="Times New Roman" w:hAnsi="Times New Roman" w:cs="Times New Roman"/>
        </w:rPr>
        <w:t xml:space="preserve">: from 100, </w:t>
      </w:r>
      <w:r w:rsidRPr="00E44578">
        <w:rPr>
          <w:rStyle w:val="VerbatimChar"/>
          <w:rFonts w:ascii="Times New Roman" w:hAnsi="Times New Roman" w:cs="Times New Roman"/>
          <w:i w:val="0"/>
        </w:rPr>
        <w:t>placeBet(30)</w:t>
      </w:r>
      <w:r w:rsidRPr="00E44578">
        <w:rPr>
          <w:rFonts w:ascii="Times New Roman" w:hAnsi="Times New Roman" w:cs="Times New Roman"/>
        </w:rPr>
        <w:t xml:space="preserve"> returns 30 and leaves 70; </w:t>
      </w:r>
      <w:r w:rsidRPr="00E44578">
        <w:rPr>
          <w:rStyle w:val="VerbatimChar"/>
          <w:rFonts w:ascii="Times New Roman" w:hAnsi="Times New Roman" w:cs="Times New Roman"/>
          <w:i w:val="0"/>
        </w:rPr>
        <w:t>placeBet(130)</w:t>
      </w:r>
      <w:r w:rsidRPr="00E44578">
        <w:rPr>
          <w:rFonts w:ascii="Times New Roman" w:hAnsi="Times New Roman" w:cs="Times New Roman"/>
        </w:rPr>
        <w:t xml:space="preserve"> throws with a message naming 100 and the balance is unchanged, as does </w:t>
      </w:r>
      <w:r w:rsidRPr="00E44578">
        <w:rPr>
          <w:rStyle w:val="VerbatimChar"/>
          <w:rFonts w:ascii="Times New Roman" w:hAnsi="Times New Roman" w:cs="Times New Roman"/>
          <w:i w:val="0"/>
        </w:rPr>
        <w:t>placeBet(-1)</w:t>
      </w:r>
      <w:r w:rsidRPr="00E44578">
        <w:rPr>
          <w:rFonts w:ascii="Times New Roman" w:hAnsi="Times New Roman" w:cs="Times New Roman"/>
        </w:rPr>
        <w:t xml:space="preserve">. </w:t>
      </w:r>
      <w:r w:rsidRPr="00E44578">
        <w:rPr>
          <w:rStyle w:val="VerbatimChar"/>
          <w:rFonts w:ascii="Times New Roman" w:hAnsi="Times New Roman" w:cs="Times New Roman"/>
          <w:i w:val="0"/>
        </w:rPr>
        <w:t>credit</w:t>
      </w:r>
      <w:r w:rsidRPr="00E44578">
        <w:rPr>
          <w:rFonts w:ascii="Times New Roman" w:hAnsi="Times New Roman" w:cs="Times New Roman"/>
        </w:rPr>
        <w:t xml:space="preserve">: from 70, </w:t>
      </w:r>
      <w:r w:rsidRPr="00E44578">
        <w:rPr>
          <w:rStyle w:val="VerbatimChar"/>
          <w:rFonts w:ascii="Times New Roman" w:hAnsi="Times New Roman" w:cs="Times New Roman"/>
          <w:i w:val="0"/>
        </w:rPr>
        <w:t>credit(60)</w:t>
      </w:r>
      <w:r w:rsidRPr="00E44578">
        <w:rPr>
          <w:rFonts w:ascii="Times New Roman" w:hAnsi="Times New Roman" w:cs="Times New Roman"/>
        </w:rPr>
        <w:t xml:space="preserve"> gives 130; </w:t>
      </w:r>
      <w:r w:rsidRPr="00E44578">
        <w:rPr>
          <w:rStyle w:val="VerbatimChar"/>
          <w:rFonts w:ascii="Times New Roman" w:hAnsi="Times New Roman" w:cs="Times New Roman"/>
          <w:i w:val="0"/>
        </w:rPr>
        <w:t>credit(-10)</w:t>
      </w:r>
      <w:r w:rsidRPr="00E44578">
        <w:rPr>
          <w:rFonts w:ascii="Times New Roman" w:hAnsi="Times New Roman" w:cs="Times New Roman"/>
        </w:rPr>
        <w:t xml:space="preserve"> throws. </w:t>
      </w:r>
      <w:r w:rsidRPr="00E44578">
        <w:rPr>
          <w:rStyle w:val="VerbatimChar"/>
          <w:rFonts w:ascii="Times New Roman" w:hAnsi="Times New Roman" w:cs="Times New Roman"/>
          <w:i w:val="0"/>
        </w:rPr>
        <w:t>balance</w:t>
      </w:r>
      <w:r w:rsidRPr="00E44578">
        <w:rPr>
          <w:rFonts w:ascii="Times New Roman" w:hAnsi="Times New Roman" w:cs="Times New Roman"/>
        </w:rPr>
        <w:t xml:space="preserve"> and </w:t>
      </w:r>
      <w:r w:rsidRPr="00E44578">
        <w:rPr>
          <w:rStyle w:val="VerbatimChar"/>
          <w:rFonts w:ascii="Times New Roman" w:hAnsi="Times New Roman" w:cs="Times New Roman"/>
          <w:i w:val="0"/>
        </w:rPr>
        <w:t>isBroke</w:t>
      </w:r>
      <w:r w:rsidRPr="00E44578">
        <w:rPr>
          <w:rFonts w:ascii="Times New Roman" w:hAnsi="Times New Roman" w:cs="Times New Roman"/>
        </w:rPr>
        <w:t xml:space="preserve">: balance 1 is not broke; </w:t>
      </w:r>
      <w:r w:rsidRPr="00E44578">
        <w:rPr>
          <w:rStyle w:val="VerbatimChar"/>
          <w:rFonts w:ascii="Times New Roman" w:hAnsi="Times New Roman" w:cs="Times New Roman"/>
          <w:i w:val="0"/>
        </w:rPr>
        <w:t>placeBet(100)</w:t>
      </w:r>
      <w:r w:rsidRPr="00E44578">
        <w:rPr>
          <w:rFonts w:ascii="Times New Roman" w:hAnsi="Times New Roman" w:cs="Times New Roman"/>
        </w:rPr>
        <w:t xml:space="preserve"> from 100 leaves </w:t>
      </w:r>
      <w:r w:rsidRPr="00E44578">
        <w:rPr>
          <w:rStyle w:val="VerbatimChar"/>
          <w:rFonts w:ascii="Times New Roman" w:hAnsi="Times New Roman" w:cs="Times New Roman"/>
          <w:i w:val="0"/>
        </w:rPr>
        <w:t>isBroke()</w:t>
      </w:r>
      <w:r w:rsidRPr="00E44578">
        <w:rPr>
          <w:rFonts w:ascii="Times New Roman" w:hAnsi="Times New Roman" w:cs="Times New Roman"/>
        </w:rPr>
        <w:t xml:space="preserve"> true.</w:t>
      </w:r>
    </w:p>
    <w:p w14:paraId="53DF6252"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GameHistory</w:t>
      </w:r>
      <w:r w:rsidRPr="00E44578">
        <w:rPr>
          <w:rFonts w:ascii="Times New Roman" w:hAnsi="Times New Roman" w:cs="Times New Roman"/>
          <w:b/>
          <w:bCs/>
        </w:rPr>
        <w:t>.</w:t>
      </w:r>
      <w:r w:rsidRPr="00E44578">
        <w:rPr>
          <w:rFonts w:ascii="Times New Roman" w:hAnsi="Times New Roman" w:cs="Times New Roman"/>
        </w:rPr>
        <w:t xml:space="preserve"> </w:t>
      </w:r>
      <w:r w:rsidRPr="00E44578">
        <w:rPr>
          <w:rStyle w:val="VerbatimChar"/>
          <w:rFonts w:ascii="Times New Roman" w:hAnsi="Times New Roman" w:cs="Times New Roman"/>
          <w:i w:val="0"/>
        </w:rPr>
        <w:t>record</w:t>
      </w:r>
      <w:r w:rsidRPr="00E44578">
        <w:rPr>
          <w:rFonts w:ascii="Times New Roman" w:hAnsi="Times New Roman" w:cs="Times New Roman"/>
        </w:rPr>
        <w:t xml:space="preserve"> and </w:t>
      </w:r>
      <w:r w:rsidRPr="00E44578">
        <w:rPr>
          <w:rStyle w:val="VerbatimChar"/>
          <w:rFonts w:ascii="Times New Roman" w:hAnsi="Times New Roman" w:cs="Times New Roman"/>
          <w:i w:val="0"/>
        </w:rPr>
        <w:t>all</w:t>
      </w:r>
      <w:r w:rsidRPr="00E44578">
        <w:rPr>
          <w:rFonts w:ascii="Times New Roman" w:hAnsi="Times New Roman" w:cs="Times New Roman"/>
        </w:rPr>
        <w:t xml:space="preserve">: one record gives </w:t>
      </w:r>
      <w:r w:rsidRPr="00E44578">
        <w:rPr>
          <w:rStyle w:val="VerbatimChar"/>
          <w:rFonts w:ascii="Times New Roman" w:hAnsi="Times New Roman" w:cs="Times New Roman"/>
          <w:i w:val="0"/>
        </w:rPr>
        <w:t>all()</w:t>
      </w:r>
      <w:r w:rsidRPr="00E44578">
        <w:rPr>
          <w:rFonts w:ascii="Times New Roman" w:hAnsi="Times New Roman" w:cs="Times New Roman"/>
        </w:rPr>
        <w:t xml:space="preserve"> of size 1; the same </w:t>
      </w:r>
      <w:r w:rsidRPr="00E44578">
        <w:rPr>
          <w:rStyle w:val="VerbatimChar"/>
          <w:rFonts w:ascii="Times New Roman" w:hAnsi="Times New Roman" w:cs="Times New Roman"/>
          <w:i w:val="0"/>
        </w:rPr>
        <w:t>RoundResult</w:t>
      </w:r>
      <w:r w:rsidRPr="00E44578">
        <w:rPr>
          <w:rFonts w:ascii="Times New Roman" w:hAnsi="Times New Roman" w:cs="Times New Roman"/>
        </w:rPr>
        <w:t xml:space="preserve"> recorded twice gives 2 (duplicates allowed), and an empty history gives an empty list. </w:t>
      </w:r>
      <w:r w:rsidRPr="00E44578">
        <w:rPr>
          <w:rStyle w:val="VerbatimChar"/>
          <w:rFonts w:ascii="Times New Roman" w:hAnsi="Times New Roman" w:cs="Times New Roman"/>
          <w:i w:val="0"/>
        </w:rPr>
        <w:t>wins</w:t>
      </w:r>
      <w:r w:rsidRPr="00E44578">
        <w:rPr>
          <w:rFonts w:ascii="Times New Roman" w:hAnsi="Times New Roman" w:cs="Times New Roman"/>
        </w:rPr>
        <w:t xml:space="preserve">, </w:t>
      </w:r>
      <w:r w:rsidRPr="00E44578">
        <w:rPr>
          <w:rStyle w:val="VerbatimChar"/>
          <w:rFonts w:ascii="Times New Roman" w:hAnsi="Times New Roman" w:cs="Times New Roman"/>
          <w:i w:val="0"/>
        </w:rPr>
        <w:t>losses</w:t>
      </w:r>
      <w:r w:rsidRPr="00E44578">
        <w:rPr>
          <w:rFonts w:ascii="Times New Roman" w:hAnsi="Times New Roman" w:cs="Times New Roman"/>
        </w:rPr>
        <w:t xml:space="preserve">, </w:t>
      </w:r>
      <w:r w:rsidRPr="00E44578">
        <w:rPr>
          <w:rStyle w:val="VerbatimChar"/>
          <w:rFonts w:ascii="Times New Roman" w:hAnsi="Times New Roman" w:cs="Times New Roman"/>
          <w:i w:val="0"/>
        </w:rPr>
        <w:t>winRate</w:t>
      </w:r>
      <w:r w:rsidRPr="00E44578">
        <w:rPr>
          <w:rFonts w:ascii="Times New Roman" w:hAnsi="Times New Roman" w:cs="Times New Roman"/>
        </w:rPr>
        <w:t xml:space="preserve">: WIN, BLACKJACK, LOSS, BUST, PUSH give 2, 2 and 0.4; an empty history gives 0, 0 and 0.0 with no </w:t>
      </w:r>
      <w:r w:rsidRPr="00E44578">
        <w:rPr>
          <w:rStyle w:val="VerbatimChar"/>
          <w:rFonts w:ascii="Times New Roman" w:hAnsi="Times New Roman" w:cs="Times New Roman"/>
          <w:i w:val="0"/>
        </w:rPr>
        <w:t>ArithmeticException</w:t>
      </w:r>
      <w:r w:rsidRPr="00E44578">
        <w:rPr>
          <w:rFonts w:ascii="Times New Roman" w:hAnsi="Times New Roman" w:cs="Times New Roman"/>
        </w:rPr>
        <w:t>.</w:t>
      </w:r>
    </w:p>
    <w:p w14:paraId="3AF11FA0"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CardHistory</w:t>
      </w:r>
      <w:r w:rsidRPr="00E44578">
        <w:rPr>
          <w:rFonts w:ascii="Times New Roman" w:hAnsi="Times New Roman" w:cs="Times New Roman"/>
          <w:b/>
          <w:bCs/>
        </w:rPr>
        <w:t>.</w:t>
      </w:r>
      <w:r w:rsidRPr="00E44578">
        <w:rPr>
          <w:rFonts w:ascii="Times New Roman" w:hAnsi="Times New Roman" w:cs="Times New Roman"/>
        </w:rPr>
        <w:t xml:space="preserve"> </w:t>
      </w:r>
      <w:r w:rsidRPr="00E44578">
        <w:rPr>
          <w:rStyle w:val="VerbatimChar"/>
          <w:rFonts w:ascii="Times New Roman" w:hAnsi="Times New Roman" w:cs="Times New Roman"/>
          <w:i w:val="0"/>
        </w:rPr>
        <w:t>record</w:t>
      </w:r>
      <w:r w:rsidRPr="00E44578">
        <w:rPr>
          <w:rFonts w:ascii="Times New Roman" w:hAnsi="Times New Roman" w:cs="Times New Roman"/>
        </w:rPr>
        <w:t xml:space="preserve"> and </w:t>
      </w:r>
      <w:r w:rsidRPr="00E44578">
        <w:rPr>
          <w:rStyle w:val="VerbatimChar"/>
          <w:rFonts w:ascii="Times New Roman" w:hAnsi="Times New Roman" w:cs="Times New Roman"/>
          <w:i w:val="0"/>
        </w:rPr>
        <w:t>all</w:t>
      </w:r>
      <w:r w:rsidRPr="00E44578">
        <w:rPr>
          <w:rFonts w:ascii="Times New Roman" w:hAnsi="Times New Roman" w:cs="Times New Roman"/>
        </w:rPr>
        <w:t xml:space="preserve">: </w:t>
      </w:r>
      <w:r w:rsidRPr="00E44578">
        <w:rPr>
          <w:rStyle w:val="VerbatimChar"/>
          <w:rFonts w:ascii="Times New Roman" w:hAnsi="Times New Roman" w:cs="Times New Roman"/>
          <w:i w:val="0"/>
        </w:rPr>
        <w:t>K♥</w:t>
      </w:r>
      <w:r w:rsidRPr="00E44578">
        <w:rPr>
          <w:rFonts w:ascii="Times New Roman" w:hAnsi="Times New Roman" w:cs="Times New Roman"/>
        </w:rPr>
        <w:t xml:space="preserve"> once gives </w:t>
      </w:r>
      <w:r w:rsidRPr="00E44578">
        <w:rPr>
          <w:rStyle w:val="VerbatimChar"/>
          <w:rFonts w:ascii="Times New Roman" w:hAnsi="Times New Roman" w:cs="Times New Roman"/>
          <w:i w:val="0"/>
        </w:rPr>
        <w:t>all()</w:t>
      </w:r>
      <w:r w:rsidRPr="00E44578">
        <w:rPr>
          <w:rFonts w:ascii="Times New Roman" w:hAnsi="Times New Roman" w:cs="Times New Roman"/>
        </w:rPr>
        <w:t xml:space="preserve"> of size 1; </w:t>
      </w:r>
      <w:r w:rsidRPr="00E44578">
        <w:rPr>
          <w:rStyle w:val="VerbatimChar"/>
          <w:rFonts w:ascii="Times New Roman" w:hAnsi="Times New Roman" w:cs="Times New Roman"/>
          <w:i w:val="0"/>
        </w:rPr>
        <w:t>K♥</w:t>
      </w:r>
      <w:r w:rsidRPr="00E44578">
        <w:rPr>
          <w:rFonts w:ascii="Times New Roman" w:hAnsi="Times New Roman" w:cs="Times New Roman"/>
        </w:rPr>
        <w:t xml:space="preserve"> three times gives 3, and an empty history gives an empty list.</w:t>
      </w:r>
    </w:p>
    <w:p w14:paraId="0DE85D12" w14:textId="4C2E64F9" w:rsidR="007C4BC6" w:rsidRPr="00E44578" w:rsidRDefault="4B43C130">
      <w:pPr>
        <w:pStyle w:val="BodyText"/>
        <w:rPr>
          <w:rFonts w:ascii="Times New Roman" w:hAnsi="Times New Roman" w:cs="Times New Roman"/>
        </w:rPr>
      </w:pPr>
      <w:r w:rsidRPr="13EBD8E4">
        <w:rPr>
          <w:rStyle w:val="VerbatimChar"/>
          <w:rFonts w:ascii="Times New Roman" w:hAnsi="Times New Roman" w:cs="Times New Roman"/>
          <w:b/>
          <w:bCs/>
          <w:i w:val="0"/>
        </w:rPr>
        <w:t>CardCounter</w:t>
      </w:r>
      <w:r w:rsidRPr="13EBD8E4">
        <w:rPr>
          <w:rFonts w:ascii="Times New Roman" w:hAnsi="Times New Roman" w:cs="Times New Roman"/>
          <w:b/>
          <w:bCs/>
        </w:rPr>
        <w:t>.</w:t>
      </w:r>
      <w:r w:rsidRPr="13EBD8E4">
        <w:rPr>
          <w:rFonts w:ascii="Times New Roman" w:hAnsi="Times New Roman" w:cs="Times New Roman"/>
        </w:rPr>
        <w:t xml:space="preserve"> </w:t>
      </w:r>
    </w:p>
    <w:p w14:paraId="66AC7257" w14:textId="18F5A3C5" w:rsidR="6CAA8769" w:rsidRDefault="6CAA8769" w:rsidP="13EBD8E4">
      <w:pPr>
        <w:pStyle w:val="BodyText"/>
      </w:pPr>
      <w:r w:rsidRPr="13EBD8E4">
        <w:rPr>
          <w:rFonts w:ascii="Times New Roman" w:hAnsi="Times New Roman" w:cs="Times New Roman"/>
        </w:rPr>
        <w:t>observe: Recording a valid card updates the observed-card information used by the Bayesian model; observing multiple cards preserves the recorded information. Observing null throws NullPointerException without changing the model.</w:t>
      </w:r>
    </w:p>
    <w:p w14:paraId="21A5AE2C" w14:textId="3A91B26B" w:rsidR="6CAA8769" w:rsidRDefault="6CAA8769" w:rsidP="13EBD8E4">
      <w:pPr>
        <w:pStyle w:val="BodyText"/>
      </w:pPr>
      <w:r w:rsidRPr="13EBD8E4">
        <w:rPr>
          <w:rFonts w:ascii="Times New Roman" w:hAnsi="Times New Roman" w:cs="Times New Roman"/>
        </w:rPr>
        <w:t>suggestedUnits: Given the same observations, remaining-card count, and initialized model, repeated calls return the same recommendation. With a fixed prior and a known set of observed cards, the Bayesian probability estimate and Kelly-based recommendation match the manually calculated expected values.</w:t>
      </w:r>
    </w:p>
    <w:p w14:paraId="79D11FA3" w14:textId="6B3AA87F" w:rsidR="6CAA8769" w:rsidRDefault="6CAA8769" w:rsidP="13EBD8E4">
      <w:pPr>
        <w:pStyle w:val="BodyText"/>
      </w:pPr>
      <w:r w:rsidRPr="13EBD8E4">
        <w:rPr>
          <w:rFonts w:ascii="Times New Roman" w:hAnsi="Times New Roman" w:cs="Times New Roman"/>
        </w:rPr>
        <w:t>Boundary case: When the estimated advantage is nonpositive, the recommendation follows the defined minimum-bet rule. The recommendation must not be negative.</w:t>
      </w:r>
    </w:p>
    <w:p w14:paraId="4D8D5399"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ConsoleUI</w:t>
      </w:r>
      <w:r w:rsidRPr="00E44578">
        <w:rPr>
          <w:rFonts w:ascii="Times New Roman" w:hAnsi="Times New Roman" w:cs="Times New Roman"/>
        </w:rPr>
        <w:t xml:space="preserve"> (a </w:t>
      </w:r>
      <w:r w:rsidRPr="00E44578">
        <w:rPr>
          <w:rStyle w:val="VerbatimChar"/>
          <w:rFonts w:ascii="Times New Roman" w:hAnsi="Times New Roman" w:cs="Times New Roman"/>
          <w:i w:val="0"/>
        </w:rPr>
        <w:t>Scanner</w:t>
      </w:r>
      <w:r w:rsidRPr="00E44578">
        <w:rPr>
          <w:rFonts w:ascii="Times New Roman" w:hAnsi="Times New Roman" w:cs="Times New Roman"/>
        </w:rPr>
        <w:t xml:space="preserve"> over a prepared string). </w:t>
      </w:r>
      <w:r w:rsidRPr="00E44578">
        <w:rPr>
          <w:rStyle w:val="VerbatimChar"/>
          <w:rFonts w:ascii="Times New Roman" w:hAnsi="Times New Roman" w:cs="Times New Roman"/>
          <w:i w:val="0"/>
        </w:rPr>
        <w:t>promptInt</w:t>
      </w:r>
      <w:r w:rsidRPr="00E44578">
        <w:rPr>
          <w:rFonts w:ascii="Times New Roman" w:hAnsi="Times New Roman" w:cs="Times New Roman"/>
        </w:rPr>
        <w:t xml:space="preserve">: </w:t>
      </w:r>
      <w:r w:rsidRPr="00E44578">
        <w:rPr>
          <w:rStyle w:val="VerbatimChar"/>
          <w:rFonts w:ascii="Times New Roman" w:hAnsi="Times New Roman" w:cs="Times New Roman"/>
          <w:i w:val="0"/>
        </w:rPr>
        <w:t>25</w:t>
      </w:r>
      <w:r w:rsidRPr="00E44578">
        <w:rPr>
          <w:rFonts w:ascii="Times New Roman" w:hAnsi="Times New Roman" w:cs="Times New Roman"/>
        </w:rPr>
        <w:t xml:space="preserve"> returns 25; </w:t>
      </w:r>
      <w:r w:rsidRPr="00E44578">
        <w:rPr>
          <w:rStyle w:val="VerbatimChar"/>
          <w:rFonts w:ascii="Times New Roman" w:hAnsi="Times New Roman" w:cs="Times New Roman"/>
          <w:i w:val="0"/>
        </w:rPr>
        <w:t>ten</w:t>
      </w:r>
      <w:r w:rsidRPr="00E44578">
        <w:rPr>
          <w:rFonts w:ascii="Times New Roman" w:hAnsi="Times New Roman" w:cs="Times New Roman"/>
        </w:rPr>
        <w:t xml:space="preserve">, a blank line, </w:t>
      </w:r>
      <w:r w:rsidRPr="00E44578">
        <w:rPr>
          <w:rStyle w:val="VerbatimChar"/>
          <w:rFonts w:ascii="Times New Roman" w:hAnsi="Times New Roman" w:cs="Times New Roman"/>
          <w:i w:val="0"/>
        </w:rPr>
        <w:t>5.5</w:t>
      </w:r>
      <w:r w:rsidRPr="00E44578">
        <w:rPr>
          <w:rFonts w:ascii="Times New Roman" w:hAnsi="Times New Roman" w:cs="Times New Roman"/>
        </w:rPr>
        <w:t xml:space="preserve">, then </w:t>
      </w:r>
      <w:r w:rsidRPr="00E44578">
        <w:rPr>
          <w:rStyle w:val="VerbatimChar"/>
          <w:rFonts w:ascii="Times New Roman" w:hAnsi="Times New Roman" w:cs="Times New Roman"/>
          <w:i w:val="0"/>
        </w:rPr>
        <w:t>25</w:t>
      </w:r>
      <w:r w:rsidRPr="00E44578">
        <w:rPr>
          <w:rFonts w:ascii="Times New Roman" w:hAnsi="Times New Roman" w:cs="Times New Roman"/>
        </w:rPr>
        <w:t xml:space="preserve"> prints the whole-number message three times and returns 25. </w:t>
      </w:r>
      <w:r w:rsidRPr="00E44578">
        <w:rPr>
          <w:rStyle w:val="VerbatimChar"/>
          <w:rFonts w:ascii="Times New Roman" w:hAnsi="Times New Roman" w:cs="Times New Roman"/>
          <w:i w:val="0"/>
        </w:rPr>
        <w:t>promptAction</w:t>
      </w:r>
      <w:r w:rsidRPr="00E44578">
        <w:rPr>
          <w:rFonts w:ascii="Times New Roman" w:hAnsi="Times New Roman" w:cs="Times New Roman"/>
        </w:rPr>
        <w:t xml:space="preserve">: </w:t>
      </w:r>
      <w:r w:rsidRPr="00E44578">
        <w:rPr>
          <w:rStyle w:val="VerbatimChar"/>
          <w:rFonts w:ascii="Times New Roman" w:hAnsi="Times New Roman" w:cs="Times New Roman"/>
          <w:i w:val="0"/>
        </w:rPr>
        <w:t>HIT</w:t>
      </w:r>
      <w:r w:rsidRPr="00E44578">
        <w:rPr>
          <w:rFonts w:ascii="Times New Roman" w:hAnsi="Times New Roman" w:cs="Times New Roman"/>
        </w:rPr>
        <w:t xml:space="preserve"> returns </w:t>
      </w:r>
      <w:r w:rsidRPr="00E44578">
        <w:rPr>
          <w:rStyle w:val="VerbatimChar"/>
          <w:rFonts w:ascii="Times New Roman" w:hAnsi="Times New Roman" w:cs="Times New Roman"/>
          <w:i w:val="0"/>
        </w:rPr>
        <w:t>HIT</w:t>
      </w:r>
      <w:r w:rsidRPr="00E44578">
        <w:rPr>
          <w:rFonts w:ascii="Times New Roman" w:hAnsi="Times New Roman" w:cs="Times New Roman"/>
        </w:rPr>
        <w:t xml:space="preserve">; </w:t>
      </w:r>
      <w:r w:rsidRPr="00E44578">
        <w:rPr>
          <w:rStyle w:val="VerbatimChar"/>
          <w:rFonts w:ascii="Times New Roman" w:hAnsi="Times New Roman" w:cs="Times New Roman"/>
          <w:i w:val="0"/>
        </w:rPr>
        <w:t>double</w:t>
      </w:r>
      <w:r w:rsidRPr="00E44578">
        <w:rPr>
          <w:rFonts w:ascii="Times New Roman" w:hAnsi="Times New Roman" w:cs="Times New Roman"/>
        </w:rPr>
        <w:t xml:space="preserve">, </w:t>
      </w:r>
      <w:r w:rsidRPr="00E44578">
        <w:rPr>
          <w:rStyle w:val="VerbatimChar"/>
          <w:rFonts w:ascii="Times New Roman" w:hAnsi="Times New Roman" w:cs="Times New Roman"/>
          <w:i w:val="0"/>
        </w:rPr>
        <w:t>split</w:t>
      </w:r>
      <w:r w:rsidRPr="00E44578">
        <w:rPr>
          <w:rFonts w:ascii="Times New Roman" w:hAnsi="Times New Roman" w:cs="Times New Roman"/>
        </w:rPr>
        <w:t xml:space="preserve">, then </w:t>
      </w:r>
      <w:r w:rsidRPr="00E44578">
        <w:rPr>
          <w:rStyle w:val="VerbatimChar"/>
          <w:rFonts w:ascii="Times New Roman" w:hAnsi="Times New Roman" w:cs="Times New Roman"/>
          <w:i w:val="0"/>
        </w:rPr>
        <w:t>s</w:t>
      </w:r>
      <w:r w:rsidRPr="00E44578">
        <w:rPr>
          <w:rFonts w:ascii="Times New Roman" w:hAnsi="Times New Roman" w:cs="Times New Roman"/>
        </w:rPr>
        <w:t xml:space="preserve"> re-prompts twice and returns </w:t>
      </w:r>
      <w:r w:rsidRPr="00E44578">
        <w:rPr>
          <w:rStyle w:val="VerbatimChar"/>
          <w:rFonts w:ascii="Times New Roman" w:hAnsi="Times New Roman" w:cs="Times New Roman"/>
          <w:i w:val="0"/>
        </w:rPr>
        <w:t>STAND</w:t>
      </w:r>
      <w:r w:rsidRPr="00E44578">
        <w:rPr>
          <w:rFonts w:ascii="Times New Roman" w:hAnsi="Times New Roman" w:cs="Times New Roman"/>
        </w:rPr>
        <w:t xml:space="preserve">. </w:t>
      </w:r>
      <w:r w:rsidRPr="00E44578">
        <w:rPr>
          <w:rStyle w:val="VerbatimChar"/>
          <w:rFonts w:ascii="Times New Roman" w:hAnsi="Times New Roman" w:cs="Times New Roman"/>
          <w:i w:val="0"/>
        </w:rPr>
        <w:t>promptYesNo</w:t>
      </w:r>
      <w:r w:rsidRPr="00E44578">
        <w:rPr>
          <w:rFonts w:ascii="Times New Roman" w:hAnsi="Times New Roman" w:cs="Times New Roman"/>
        </w:rPr>
        <w:t xml:space="preserve">: </w:t>
      </w:r>
      <w:r w:rsidRPr="00E44578">
        <w:rPr>
          <w:rStyle w:val="VerbatimChar"/>
          <w:rFonts w:ascii="Times New Roman" w:hAnsi="Times New Roman" w:cs="Times New Roman"/>
          <w:i w:val="0"/>
        </w:rPr>
        <w:t>y</w:t>
      </w:r>
      <w:r w:rsidRPr="00E44578">
        <w:rPr>
          <w:rFonts w:ascii="Times New Roman" w:hAnsi="Times New Roman" w:cs="Times New Roman"/>
        </w:rPr>
        <w:t xml:space="preserve"> is true; </w:t>
      </w:r>
      <w:r w:rsidRPr="00E44578">
        <w:rPr>
          <w:rStyle w:val="VerbatimChar"/>
          <w:rFonts w:ascii="Times New Roman" w:hAnsi="Times New Roman" w:cs="Times New Roman"/>
          <w:i w:val="0"/>
        </w:rPr>
        <w:t>maybe</w:t>
      </w:r>
      <w:r w:rsidRPr="00E44578">
        <w:rPr>
          <w:rFonts w:ascii="Times New Roman" w:hAnsi="Times New Roman" w:cs="Times New Roman"/>
        </w:rPr>
        <w:t xml:space="preserve"> then </w:t>
      </w:r>
      <w:r w:rsidRPr="00E44578">
        <w:rPr>
          <w:rStyle w:val="VerbatimChar"/>
          <w:rFonts w:ascii="Times New Roman" w:hAnsi="Times New Roman" w:cs="Times New Roman"/>
          <w:i w:val="0"/>
        </w:rPr>
        <w:t>no</w:t>
      </w:r>
      <w:r w:rsidRPr="00E44578">
        <w:rPr>
          <w:rFonts w:ascii="Times New Roman" w:hAnsi="Times New Roman" w:cs="Times New Roman"/>
        </w:rPr>
        <w:t xml:space="preserve"> re-prompts once and is false. </w:t>
      </w:r>
      <w:r w:rsidRPr="00E44578">
        <w:rPr>
          <w:rStyle w:val="VerbatimChar"/>
          <w:rFonts w:ascii="Times New Roman" w:hAnsi="Times New Roman" w:cs="Times New Roman"/>
          <w:i w:val="0"/>
        </w:rPr>
        <w:t>show</w:t>
      </w:r>
      <w:r w:rsidRPr="00E44578">
        <w:rPr>
          <w:rFonts w:ascii="Times New Roman" w:hAnsi="Times New Roman" w:cs="Times New Roman"/>
        </w:rPr>
        <w:t xml:space="preserve">: </w:t>
      </w:r>
      <w:r w:rsidRPr="00E44578">
        <w:rPr>
          <w:rStyle w:val="VerbatimChar"/>
          <w:rFonts w:ascii="Times New Roman" w:hAnsi="Times New Roman" w:cs="Times New Roman"/>
          <w:i w:val="0"/>
        </w:rPr>
        <w:t>show("hi")</w:t>
      </w:r>
      <w:r w:rsidRPr="00E44578">
        <w:rPr>
          <w:rFonts w:ascii="Times New Roman" w:hAnsi="Times New Roman" w:cs="Times New Roman"/>
        </w:rPr>
        <w:t xml:space="preserve"> prints </w:t>
      </w:r>
      <w:r w:rsidRPr="00E44578">
        <w:rPr>
          <w:rStyle w:val="VerbatimChar"/>
          <w:rFonts w:ascii="Times New Roman" w:hAnsi="Times New Roman" w:cs="Times New Roman"/>
          <w:i w:val="0"/>
        </w:rPr>
        <w:t>hi</w:t>
      </w:r>
      <w:r w:rsidRPr="00E44578">
        <w:rPr>
          <w:rFonts w:ascii="Times New Roman" w:hAnsi="Times New Roman" w:cs="Times New Roman"/>
        </w:rPr>
        <w:t xml:space="preserve">; </w:t>
      </w:r>
      <w:r w:rsidRPr="00E44578">
        <w:rPr>
          <w:rStyle w:val="VerbatimChar"/>
          <w:rFonts w:ascii="Times New Roman" w:hAnsi="Times New Roman" w:cs="Times New Roman"/>
          <w:i w:val="0"/>
        </w:rPr>
        <w:t>show("")</w:t>
      </w:r>
      <w:r w:rsidRPr="00E44578">
        <w:rPr>
          <w:rFonts w:ascii="Times New Roman" w:hAnsi="Times New Roman" w:cs="Times New Roman"/>
        </w:rPr>
        <w:t xml:space="preserve"> prints a bare newline.</w:t>
      </w:r>
    </w:p>
    <w:p w14:paraId="4BD8A1F9" w14:textId="77777777" w:rsidR="007C4BC6" w:rsidRPr="00E44578" w:rsidRDefault="00AC6349">
      <w:pPr>
        <w:pStyle w:val="BodyText"/>
        <w:rPr>
          <w:rFonts w:ascii="Times New Roman" w:hAnsi="Times New Roman" w:cs="Times New Roman"/>
        </w:rPr>
      </w:pPr>
      <w:r w:rsidRPr="00E44578">
        <w:rPr>
          <w:rStyle w:val="VerbatimChar"/>
          <w:rFonts w:ascii="Times New Roman" w:hAnsi="Times New Roman" w:cs="Times New Roman"/>
          <w:b/>
          <w:bCs/>
          <w:i w:val="0"/>
        </w:rPr>
        <w:t>Game.run</w:t>
      </w:r>
      <w:r w:rsidRPr="00E44578">
        <w:rPr>
          <w:rFonts w:ascii="Times New Roman" w:hAnsi="Times New Roman" w:cs="Times New Roman"/>
        </w:rPr>
        <w:t xml:space="preserve"> (seeded </w:t>
      </w:r>
      <w:r w:rsidRPr="00E44578">
        <w:rPr>
          <w:rStyle w:val="VerbatimChar"/>
          <w:rFonts w:ascii="Times New Roman" w:hAnsi="Times New Roman" w:cs="Times New Roman"/>
          <w:i w:val="0"/>
        </w:rPr>
        <w:t>Random</w:t>
      </w:r>
      <w:r w:rsidRPr="00E44578">
        <w:rPr>
          <w:rFonts w:ascii="Times New Roman" w:hAnsi="Times New Roman" w:cs="Times New Roman"/>
        </w:rPr>
        <w:t xml:space="preserve">, scripted input). Deposit 100, bet 10, stand, no: one </w:t>
      </w:r>
      <w:r w:rsidRPr="00E44578">
        <w:rPr>
          <w:rStyle w:val="VerbatimChar"/>
          <w:rFonts w:ascii="Times New Roman" w:hAnsi="Times New Roman" w:cs="Times New Roman"/>
          <w:i w:val="0"/>
        </w:rPr>
        <w:t>RoundResult</w:t>
      </w:r>
      <w:r w:rsidRPr="00E44578">
        <w:rPr>
          <w:rFonts w:ascii="Times New Roman" w:hAnsi="Times New Roman" w:cs="Times New Roman"/>
        </w:rPr>
        <w:t xml:space="preserve"> is recorded and the final balance equals the value recorded once by hand for seed 42. Deposit </w:t>
      </w:r>
      <w:r w:rsidRPr="00E44578">
        <w:rPr>
          <w:rStyle w:val="VerbatimChar"/>
          <w:rFonts w:ascii="Times New Roman" w:hAnsi="Times New Roman" w:cs="Times New Roman"/>
          <w:i w:val="0"/>
        </w:rPr>
        <w:t>-50</w:t>
      </w:r>
      <w:r w:rsidRPr="00E44578">
        <w:rPr>
          <w:rFonts w:ascii="Times New Roman" w:hAnsi="Times New Roman" w:cs="Times New Roman"/>
        </w:rPr>
        <w:t xml:space="preserve"> then </w:t>
      </w:r>
      <w:r w:rsidRPr="00E44578">
        <w:rPr>
          <w:rStyle w:val="VerbatimChar"/>
          <w:rFonts w:ascii="Times New Roman" w:hAnsi="Times New Roman" w:cs="Times New Roman"/>
          <w:i w:val="0"/>
        </w:rPr>
        <w:t>100</w:t>
      </w:r>
      <w:r w:rsidRPr="00E44578">
        <w:rPr>
          <w:rFonts w:ascii="Times New Roman" w:hAnsi="Times New Roman" w:cs="Times New Roman"/>
        </w:rPr>
        <w:t xml:space="preserve">: the deposit message prints once and play proceeds. Deposit 10, bet 10 on a losing seed: prints </w:t>
      </w:r>
      <w:r w:rsidRPr="00E44578">
        <w:rPr>
          <w:rStyle w:val="VerbatimChar"/>
          <w:rFonts w:ascii="Times New Roman" w:hAnsi="Times New Roman" w:cs="Times New Roman"/>
          <w:i w:val="0"/>
        </w:rPr>
        <w:t>You are out of money.</w:t>
      </w:r>
      <w:r w:rsidRPr="00E44578">
        <w:rPr>
          <w:rFonts w:ascii="Times New Roman" w:hAnsi="Times New Roman" w:cs="Times New Roman"/>
        </w:rPr>
        <w:t xml:space="preserve"> and the history, with no “play again” prompt.</w:t>
      </w:r>
    </w:p>
    <w:p w14:paraId="2B9F2936" w14:textId="48837613" w:rsidR="19E59DEF" w:rsidRPr="00E44578" w:rsidRDefault="19E59DEF" w:rsidP="163F5FDE">
      <w:pPr>
        <w:pStyle w:val="BodyText"/>
        <w:rPr>
          <w:rFonts w:ascii="Times New Roman" w:hAnsi="Times New Roman" w:cs="Times New Roman"/>
        </w:rPr>
      </w:pPr>
      <w:r w:rsidRPr="00E44578">
        <w:rPr>
          <w:rStyle w:val="VerbatimChar"/>
          <w:rFonts w:ascii="Times New Roman" w:hAnsi="Times New Roman" w:cs="Times New Roman"/>
          <w:b/>
          <w:bCs/>
          <w:i w:val="0"/>
        </w:rPr>
        <w:t>GameHistory.record</w:t>
      </w:r>
      <w:r w:rsidR="5C098A36" w:rsidRPr="00E44578">
        <w:rPr>
          <w:rStyle w:val="VerbatimChar"/>
          <w:rFonts w:ascii="Times New Roman" w:hAnsi="Times New Roman" w:cs="Times New Roman"/>
          <w:i w:val="0"/>
        </w:rPr>
        <w:t>:</w:t>
      </w:r>
      <w:r w:rsidR="5C098A36" w:rsidRPr="00E44578">
        <w:rPr>
          <w:rStyle w:val="VerbatimChar"/>
          <w:rFonts w:ascii="Times New Roman" w:hAnsi="Times New Roman" w:cs="Times New Roman"/>
          <w:b/>
          <w:bCs/>
          <w:i w:val="0"/>
        </w:rPr>
        <w:t xml:space="preserve"> </w:t>
      </w:r>
      <w:r w:rsidRPr="00E44578">
        <w:rPr>
          <w:rFonts w:ascii="Times New Roman" w:hAnsi="Times New Roman" w:cs="Times New Roman"/>
        </w:rPr>
        <w:t>Recording a valid RoundResult increases the history size by 1. Recording null throws a NullPointerException, leaving the history unchanged.</w:t>
      </w:r>
    </w:p>
    <w:p w14:paraId="117A814E" w14:textId="650C68FD" w:rsidR="19E59DEF" w:rsidRPr="00E44578" w:rsidRDefault="19E59DEF" w:rsidP="163F5FDE">
      <w:pPr>
        <w:pStyle w:val="BodyText"/>
        <w:rPr>
          <w:rFonts w:ascii="Times New Roman" w:hAnsi="Times New Roman" w:cs="Times New Roman"/>
        </w:rPr>
      </w:pPr>
      <w:r w:rsidRPr="00E44578">
        <w:rPr>
          <w:rStyle w:val="VerbatimChar"/>
          <w:rFonts w:ascii="Times New Roman" w:hAnsi="Times New Roman" w:cs="Times New Roman"/>
          <w:b/>
          <w:bCs/>
          <w:i w:val="0"/>
        </w:rPr>
        <w:t>CardHistory.record</w:t>
      </w:r>
      <w:r w:rsidRPr="00E44578">
        <w:rPr>
          <w:rFonts w:ascii="Times New Roman" w:hAnsi="Times New Roman" w:cs="Times New Roman"/>
        </w:rPr>
        <w:t>: Recording a valid Card increases the history size by 1. Recording null throws a NullPointerException, leaving the history unchanged.</w:t>
      </w:r>
    </w:p>
    <w:p w14:paraId="26FBD61E" w14:textId="18F39C34" w:rsidR="19E59DEF" w:rsidRPr="00E44578" w:rsidRDefault="19E59DEF" w:rsidP="163F5FDE">
      <w:pPr>
        <w:pStyle w:val="BodyText"/>
        <w:rPr>
          <w:rFonts w:ascii="Times New Roman" w:hAnsi="Times New Roman" w:cs="Times New Roman"/>
        </w:rPr>
      </w:pPr>
      <w:r w:rsidRPr="00E44578">
        <w:rPr>
          <w:rStyle w:val="VerbatimChar"/>
          <w:rFonts w:ascii="Times New Roman" w:hAnsi="Times New Roman" w:cs="Times New Roman"/>
          <w:b/>
          <w:bCs/>
          <w:i w:val="0"/>
        </w:rPr>
        <w:t>Blackjack payout</w:t>
      </w:r>
      <w:r w:rsidRPr="00E44578">
        <w:rPr>
          <w:rFonts w:ascii="Times New Roman" w:hAnsi="Times New Roman" w:cs="Times New Roman"/>
        </w:rPr>
        <w:t>: With a $5 bet, a Blackjack win produces a $7 profit using integer division for the 3:2 payout. The total amount credited to the bankroll is $12.</w:t>
      </w:r>
    </w:p>
    <w:p w14:paraId="75168B76" w14:textId="3A3C654F" w:rsidR="19E59DEF" w:rsidRPr="00E44578" w:rsidRDefault="323B9712" w:rsidP="163F5FDE">
      <w:pPr>
        <w:pStyle w:val="BodyText"/>
      </w:pPr>
      <w:r w:rsidRPr="13EBD8E4">
        <w:rPr>
          <w:rStyle w:val="VerbatimChar"/>
          <w:rFonts w:ascii="Times New Roman" w:hAnsi="Times New Roman" w:cs="Times New Roman"/>
          <w:b/>
          <w:bCs/>
          <w:i w:val="0"/>
        </w:rPr>
        <w:t>Shoe reset</w:t>
      </w:r>
      <w:r w:rsidRPr="13EBD8E4">
        <w:rPr>
          <w:rFonts w:ascii="Times New Roman" w:hAnsi="Times New Roman" w:cs="Times New Roman"/>
        </w:rPr>
        <w:t>: When fewer than 32 cards remain, the next round begins with a new Shoe. CardHistory and CardCounter are also reset, while GameHistory retains previous round results.</w:t>
      </w:r>
    </w:p>
    <w:p w14:paraId="00FC3A91" w14:textId="6AF73E9A" w:rsidR="163F5FDE" w:rsidRPr="00E44578" w:rsidRDefault="4E7B3FEF" w:rsidP="163F5FDE">
      <w:pPr>
        <w:pStyle w:val="BodyText"/>
      </w:pPr>
      <w:r w:rsidRPr="13EBD8E4">
        <w:rPr>
          <w:rFonts w:ascii="Times New Roman" w:hAnsi="Times New Roman" w:cs="Times New Roman"/>
          <w:b/>
          <w:bCs/>
        </w:rPr>
        <w:t>Bayesian/Kelly integration</w:t>
      </w:r>
      <w:r w:rsidRPr="13EBD8E4">
        <w:rPr>
          <w:rFonts w:ascii="Times New Roman" w:hAnsi="Times New Roman" w:cs="Times New Roman"/>
        </w:rPr>
        <w:t>: Previously observed cards remain available for betting recommendations while the same shoe is in use. When fewer than 32 cards remain, the next round starts with a new Shoe and resets the CardCounter. The new model does not use observations from the previous shoe. Any recommended bet exceeding the player's available balance must be rejected or adjusted before being placed.</w:t>
      </w:r>
    </w:p>
    <w:p w14:paraId="35B60418" w14:textId="77777777" w:rsidR="007C4BC6" w:rsidRPr="00E44578" w:rsidRDefault="00AC6349">
      <w:pPr>
        <w:pStyle w:val="Heading2"/>
        <w:rPr>
          <w:rFonts w:ascii="Times New Roman" w:hAnsi="Times New Roman" w:cs="Times New Roman"/>
        </w:rPr>
      </w:pPr>
      <w:bookmarkStart w:id="9" w:name="revised-scope"/>
      <w:bookmarkEnd w:id="8"/>
      <w:r w:rsidRPr="00E44578">
        <w:rPr>
          <w:rFonts w:ascii="Times New Roman" w:hAnsi="Times New Roman" w:cs="Times New Roman"/>
        </w:rPr>
        <w:t>7. Revised scope</w:t>
      </w:r>
    </w:p>
    <w:tbl>
      <w:tblPr>
        <w:tblStyle w:val="Table"/>
        <w:tblW w:w="5000" w:type="pct"/>
        <w:tblLook w:val="0020" w:firstRow="1" w:lastRow="0" w:firstColumn="0" w:lastColumn="0" w:noHBand="0" w:noVBand="0"/>
      </w:tblPr>
      <w:tblGrid>
        <w:gridCol w:w="4360"/>
        <w:gridCol w:w="5216"/>
      </w:tblGrid>
      <w:tr w:rsidR="007C4BC6" w:rsidRPr="00E44578" w14:paraId="4BA0383A" w14:textId="77777777" w:rsidTr="007C4BC6">
        <w:trPr>
          <w:cnfStyle w:val="100000000000" w:firstRow="1" w:lastRow="0" w:firstColumn="0" w:lastColumn="0" w:oddVBand="0" w:evenVBand="0" w:oddHBand="0" w:evenHBand="0" w:firstRowFirstColumn="0" w:firstRowLastColumn="0" w:lastRowFirstColumn="0" w:lastRowLastColumn="0"/>
          <w:tblHeader/>
        </w:trPr>
        <w:tc>
          <w:tcPr>
            <w:tcW w:w="0" w:type="auto"/>
          </w:tcPr>
          <w:p w14:paraId="51F6C5CC"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Change</w:t>
            </w:r>
          </w:p>
        </w:tc>
        <w:tc>
          <w:tcPr>
            <w:tcW w:w="0" w:type="auto"/>
          </w:tcPr>
          <w:p w14:paraId="7350064D"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Why, and where it originated</w:t>
            </w:r>
          </w:p>
        </w:tc>
      </w:tr>
      <w:tr w:rsidR="007C4BC6" w:rsidRPr="00E44578" w14:paraId="30AF346D" w14:textId="77777777">
        <w:tc>
          <w:tcPr>
            <w:tcW w:w="0" w:type="auto"/>
          </w:tcPr>
          <w:p w14:paraId="258BA634" w14:textId="7420CFAE" w:rsidR="007C4BC6" w:rsidRPr="00E44578" w:rsidRDefault="005421AB">
            <w:pPr>
              <w:pStyle w:val="Compact"/>
              <w:rPr>
                <w:rFonts w:ascii="Times New Roman" w:hAnsi="Times New Roman" w:cs="Times New Roman"/>
              </w:rPr>
            </w:pPr>
            <w:r w:rsidRPr="00E44578">
              <w:rPr>
                <w:rFonts w:ascii="Times New Roman" w:hAnsi="Times New Roman" w:cs="Times New Roman"/>
              </w:rPr>
              <w:t>Card counting</w:t>
            </w:r>
            <w:r w:rsidR="00AB08D6" w:rsidRPr="00E44578">
              <w:rPr>
                <w:rFonts w:ascii="Times New Roman" w:hAnsi="Times New Roman" w:cs="Times New Roman"/>
              </w:rPr>
              <w:t xml:space="preserve"> went from stretch goal to MVP</w:t>
            </w:r>
            <w:r w:rsidR="00AC6349" w:rsidRPr="00E44578">
              <w:rPr>
                <w:rFonts w:ascii="Times New Roman" w:hAnsi="Times New Roman" w:cs="Times New Roman"/>
              </w:rPr>
              <w:t>; ASCII art, splitting, the cheating dealer and multiple players</w:t>
            </w:r>
            <w:r w:rsidR="00AB08D6" w:rsidRPr="00E44578">
              <w:rPr>
                <w:rFonts w:ascii="Times New Roman" w:hAnsi="Times New Roman" w:cs="Times New Roman"/>
              </w:rPr>
              <w:t xml:space="preserve"> did not make it to MVP</w:t>
            </w:r>
            <w:r w:rsidR="00AC6349" w:rsidRPr="00E44578">
              <w:rPr>
                <w:rFonts w:ascii="Times New Roman" w:hAnsi="Times New Roman" w:cs="Times New Roman"/>
              </w:rPr>
              <w:t>.</w:t>
            </w:r>
          </w:p>
        </w:tc>
        <w:tc>
          <w:tcPr>
            <w:tcW w:w="0" w:type="auto"/>
          </w:tcPr>
          <w:p w14:paraId="36961703" w14:textId="1312D0FC" w:rsidR="007C4BC6" w:rsidRPr="00E44578" w:rsidRDefault="004B3E89">
            <w:pPr>
              <w:pStyle w:val="Compact"/>
              <w:rPr>
                <w:rFonts w:ascii="Times New Roman" w:hAnsi="Times New Roman" w:cs="Times New Roman"/>
              </w:rPr>
            </w:pPr>
            <w:r w:rsidRPr="00E44578">
              <w:rPr>
                <w:rFonts w:ascii="Times New Roman" w:hAnsi="Times New Roman" w:cs="Times New Roman"/>
              </w:rPr>
              <w:t>The group as a whole is not entirely familiar with blackjack and casinos usually choose their own rules so we chose to have a simplified blackjack</w:t>
            </w:r>
            <w:r w:rsidR="00AC6349" w:rsidRPr="00E44578">
              <w:rPr>
                <w:rFonts w:ascii="Times New Roman" w:hAnsi="Times New Roman" w:cs="Times New Roman"/>
              </w:rPr>
              <w:t>. Group discussion.</w:t>
            </w:r>
          </w:p>
        </w:tc>
      </w:tr>
      <w:tr w:rsidR="007C4BC6" w:rsidRPr="00E44578" w14:paraId="7A295F66" w14:textId="77777777">
        <w:tc>
          <w:tcPr>
            <w:tcW w:w="0" w:type="auto"/>
          </w:tcPr>
          <w:p w14:paraId="3F9D1AE4" w14:textId="79E7CA7F"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A third chain instance, </w:t>
            </w:r>
            <w:r w:rsidRPr="00E44578">
              <w:rPr>
                <w:rStyle w:val="VerbatimChar"/>
                <w:rFonts w:ascii="Times New Roman" w:hAnsi="Times New Roman" w:cs="Times New Roman"/>
                <w:i w:val="0"/>
              </w:rPr>
              <w:t>CardHistory</w:t>
            </w:r>
            <w:r w:rsidRPr="00E44578">
              <w:rPr>
                <w:rFonts w:ascii="Times New Roman" w:hAnsi="Times New Roman" w:cs="Times New Roman"/>
              </w:rPr>
              <w:t>, holds dealt cards</w:t>
            </w:r>
            <w:r w:rsidR="009A0CA4" w:rsidRPr="00E44578">
              <w:rPr>
                <w:rFonts w:ascii="Times New Roman" w:hAnsi="Times New Roman" w:cs="Times New Roman"/>
              </w:rPr>
              <w:t xml:space="preserve"> for card counting</w:t>
            </w:r>
            <w:r w:rsidRPr="00E44578">
              <w:rPr>
                <w:rFonts w:ascii="Times New Roman" w:hAnsi="Times New Roman" w:cs="Times New Roman"/>
              </w:rPr>
              <w:t>.</w:t>
            </w:r>
          </w:p>
        </w:tc>
        <w:tc>
          <w:tcPr>
            <w:tcW w:w="0" w:type="auto"/>
          </w:tcPr>
          <w:p w14:paraId="40093AF8" w14:textId="5B53934D" w:rsidR="007C4BC6" w:rsidRPr="00E44578" w:rsidRDefault="00AC6349">
            <w:pPr>
              <w:pStyle w:val="Compact"/>
              <w:rPr>
                <w:rFonts w:ascii="Times New Roman" w:hAnsi="Times New Roman" w:cs="Times New Roman"/>
              </w:rPr>
            </w:pPr>
            <w:r w:rsidRPr="00E44578">
              <w:rPr>
                <w:rFonts w:ascii="Times New Roman" w:hAnsi="Times New Roman" w:cs="Times New Roman"/>
              </w:rPr>
              <w:t>The MVP already required tracking every used card</w:t>
            </w:r>
            <w:r w:rsidR="001C0BCF" w:rsidRPr="00E44578">
              <w:rPr>
                <w:rFonts w:ascii="Times New Roman" w:hAnsi="Times New Roman" w:cs="Times New Roman"/>
              </w:rPr>
              <w:t xml:space="preserve">, this is a third stack of cards </w:t>
            </w:r>
            <w:r w:rsidR="0049783B" w:rsidRPr="00E44578">
              <w:rPr>
                <w:rFonts w:ascii="Times New Roman" w:hAnsi="Times New Roman" w:cs="Times New Roman"/>
              </w:rPr>
              <w:t>to be used in card counting, order doesn’t matter for probabilities here</w:t>
            </w:r>
            <w:r w:rsidRPr="00E44578">
              <w:rPr>
                <w:rFonts w:ascii="Times New Roman" w:hAnsi="Times New Roman" w:cs="Times New Roman"/>
              </w:rPr>
              <w:t xml:space="preserve">. </w:t>
            </w:r>
            <w:r w:rsidR="001C0BCF" w:rsidRPr="00E44578">
              <w:rPr>
                <w:rFonts w:ascii="Times New Roman" w:hAnsi="Times New Roman" w:cs="Times New Roman"/>
              </w:rPr>
              <w:t>Reflection</w:t>
            </w:r>
            <w:r w:rsidRPr="00E44578">
              <w:rPr>
                <w:rFonts w:ascii="Times New Roman" w:hAnsi="Times New Roman" w:cs="Times New Roman"/>
              </w:rPr>
              <w:t>.</w:t>
            </w:r>
          </w:p>
        </w:tc>
      </w:tr>
    </w:tbl>
    <w:p w14:paraId="08F603D1" w14:textId="2F298BB0" w:rsidR="30A93F54" w:rsidRDefault="00AC6349" w:rsidP="113AC9BA">
      <w:pPr>
        <w:pStyle w:val="Heading2"/>
        <w:rPr>
          <w:rFonts w:ascii="Times New Roman" w:hAnsi="Times New Roman" w:cs="Times New Roman"/>
        </w:rPr>
      </w:pPr>
      <w:bookmarkStart w:id="10" w:name="work-attribution"/>
      <w:bookmarkEnd w:id="9"/>
      <w:r w:rsidRPr="00E44578">
        <w:rPr>
          <w:rFonts w:ascii="Times New Roman" w:hAnsi="Times New Roman" w:cs="Times New Roman"/>
        </w:rPr>
        <w:t xml:space="preserve">8. </w:t>
      </w:r>
      <w:r w:rsidR="30A93F54" w:rsidRPr="113AC9BA">
        <w:rPr>
          <w:rFonts w:ascii="Times New Roman" w:hAnsi="Times New Roman" w:cs="Times New Roman"/>
        </w:rPr>
        <w:t>GenAI Reflection</w:t>
      </w:r>
    </w:p>
    <w:p w14:paraId="111E2BA8" w14:textId="11859145" w:rsidR="00CD60E6" w:rsidRDefault="00CD60E6" w:rsidP="4292672D">
      <w:pPr>
        <w:pStyle w:val="BodyText"/>
      </w:pPr>
      <w:r>
        <w:rPr>
          <w:rFonts w:ascii="Times New Roman" w:eastAsia="Times New Roman" w:hAnsi="Times New Roman" w:cs="Times New Roman"/>
        </w:rPr>
        <w:t xml:space="preserve">We used AI to understand our choices and the pros and cons of different directions for the generic contract. </w:t>
      </w:r>
      <w:r w:rsidR="00954E2C">
        <w:rPr>
          <w:rFonts w:ascii="Times New Roman" w:eastAsia="Times New Roman" w:hAnsi="Times New Roman" w:cs="Times New Roman"/>
        </w:rPr>
        <w:t xml:space="preserve">We also used AI to format this document (tables, segmentation). </w:t>
      </w:r>
      <w:r w:rsidR="008B4EAF">
        <w:rPr>
          <w:rFonts w:ascii="Times New Roman" w:eastAsia="Times New Roman" w:hAnsi="Times New Roman" w:cs="Times New Roman"/>
        </w:rPr>
        <w:t>The system diagram was AI generated for its speed and simplicity in doing so.</w:t>
      </w:r>
      <w:r w:rsidR="00B04023">
        <w:rPr>
          <w:rFonts w:ascii="Times New Roman" w:eastAsia="Times New Roman" w:hAnsi="Times New Roman" w:cs="Times New Roman"/>
        </w:rPr>
        <w:t xml:space="preserve"> We also used AI as a preliminary draft for this document subject to extensive and comprehensive deletions</w:t>
      </w:r>
      <w:r w:rsidR="00DB3981">
        <w:rPr>
          <w:rFonts w:ascii="Times New Roman" w:eastAsia="Times New Roman" w:hAnsi="Times New Roman" w:cs="Times New Roman"/>
        </w:rPr>
        <w:t xml:space="preserve"> and edits. </w:t>
      </w:r>
    </w:p>
    <w:p w14:paraId="7D42EAC1" w14:textId="0C27D969" w:rsidR="007C4BC6" w:rsidRPr="00E44578" w:rsidRDefault="30A93F54">
      <w:pPr>
        <w:pStyle w:val="Heading2"/>
        <w:rPr>
          <w:rFonts w:ascii="Times New Roman" w:hAnsi="Times New Roman" w:cs="Times New Roman"/>
        </w:rPr>
      </w:pPr>
      <w:r w:rsidRPr="411A268D">
        <w:rPr>
          <w:rFonts w:ascii="Times New Roman" w:hAnsi="Times New Roman" w:cs="Times New Roman"/>
        </w:rPr>
        <w:t>9</w:t>
      </w:r>
      <w:r w:rsidR="00AC6349" w:rsidRPr="113AC9BA">
        <w:rPr>
          <w:rFonts w:ascii="Times New Roman" w:hAnsi="Times New Roman" w:cs="Times New Roman"/>
        </w:rPr>
        <w:t xml:space="preserve">. </w:t>
      </w:r>
      <w:r w:rsidR="00AC6349" w:rsidRPr="00E44578">
        <w:rPr>
          <w:rFonts w:ascii="Times New Roman" w:hAnsi="Times New Roman" w:cs="Times New Roman"/>
        </w:rPr>
        <w:t>Work attribution</w:t>
      </w:r>
    </w:p>
    <w:p w14:paraId="37D7BFC1" w14:textId="374F4821" w:rsidR="007C4BC6" w:rsidRPr="00E44578" w:rsidRDefault="00AC6349">
      <w:pPr>
        <w:pStyle w:val="FirstParagraph"/>
        <w:rPr>
          <w:rFonts w:ascii="Times New Roman" w:hAnsi="Times New Roman" w:cs="Times New Roman"/>
        </w:rPr>
      </w:pPr>
      <w:r w:rsidRPr="00E44578">
        <w:rPr>
          <w:rFonts w:ascii="Times New Roman" w:hAnsi="Times New Roman" w:cs="Times New Roman"/>
        </w:rPr>
        <w:t>Rows marked GenAI-drafted were produced by a coding assistant from the scope and the instructions; the named person reads, corrects and owns that section before submission</w:t>
      </w:r>
      <w:r w:rsidRPr="19A73DA6">
        <w:rPr>
          <w:rFonts w:ascii="Times New Roman" w:hAnsi="Times New Roman" w:cs="Times New Roman"/>
        </w:rPr>
        <w:t>.</w:t>
      </w:r>
    </w:p>
    <w:tbl>
      <w:tblPr>
        <w:tblStyle w:val="Table"/>
        <w:tblW w:w="5000" w:type="pct"/>
        <w:tblLook w:val="0020" w:firstRow="1" w:lastRow="0" w:firstColumn="0" w:lastColumn="0" w:noHBand="0" w:noVBand="0"/>
      </w:tblPr>
      <w:tblGrid>
        <w:gridCol w:w="2228"/>
        <w:gridCol w:w="2169"/>
        <w:gridCol w:w="5179"/>
      </w:tblGrid>
      <w:tr w:rsidR="007C4BC6" w:rsidRPr="00E44578" w14:paraId="5F52863F" w14:textId="77777777" w:rsidTr="13EBD8E4">
        <w:trPr>
          <w:cnfStyle w:val="100000000000" w:firstRow="1" w:lastRow="0" w:firstColumn="0" w:lastColumn="0" w:oddVBand="0" w:evenVBand="0" w:oddHBand="0" w:evenHBand="0" w:firstRowFirstColumn="0" w:firstRowLastColumn="0" w:lastRowFirstColumn="0" w:lastRowLastColumn="0"/>
          <w:tblHeader/>
        </w:trPr>
        <w:tc>
          <w:tcPr>
            <w:tcW w:w="0" w:type="auto"/>
          </w:tcPr>
          <w:p w14:paraId="6604EB22"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Section</w:t>
            </w:r>
          </w:p>
        </w:tc>
        <w:tc>
          <w:tcPr>
            <w:tcW w:w="0" w:type="auto"/>
          </w:tcPr>
          <w:p w14:paraId="7D2980D9"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Team member(s)</w:t>
            </w:r>
          </w:p>
        </w:tc>
        <w:tc>
          <w:tcPr>
            <w:tcW w:w="0" w:type="auto"/>
          </w:tcPr>
          <w:p w14:paraId="26D43826"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Contribution (how)</w:t>
            </w:r>
          </w:p>
        </w:tc>
      </w:tr>
      <w:tr w:rsidR="007C4BC6" w:rsidRPr="00E44578" w14:paraId="2A43CF37" w14:textId="77777777" w:rsidTr="13EBD8E4">
        <w:tc>
          <w:tcPr>
            <w:tcW w:w="0" w:type="auto"/>
          </w:tcPr>
          <w:p w14:paraId="086318FC"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Class design, data and state</w:t>
            </w:r>
          </w:p>
        </w:tc>
        <w:tc>
          <w:tcPr>
            <w:tcW w:w="0" w:type="auto"/>
          </w:tcPr>
          <w:p w14:paraId="5ABCBDBB" w14:textId="04F84EB1" w:rsidR="007C4BC6" w:rsidRPr="00E44578" w:rsidRDefault="00142F25">
            <w:pPr>
              <w:pStyle w:val="Compact"/>
              <w:rPr>
                <w:rFonts w:ascii="Times New Roman" w:hAnsi="Times New Roman" w:cs="Times New Roman"/>
              </w:rPr>
            </w:pPr>
            <w:r w:rsidRPr="00E44578">
              <w:rPr>
                <w:rFonts w:ascii="Times New Roman" w:hAnsi="Times New Roman" w:cs="Times New Roman"/>
              </w:rPr>
              <w:t>Marcos</w:t>
            </w:r>
          </w:p>
        </w:tc>
        <w:tc>
          <w:tcPr>
            <w:tcW w:w="0" w:type="auto"/>
          </w:tcPr>
          <w:p w14:paraId="0F5F6BEE" w14:textId="5E9B5B0C" w:rsidR="007C4BC6" w:rsidRPr="00E44578" w:rsidRDefault="4583EE3C">
            <w:pPr>
              <w:pStyle w:val="Compact"/>
              <w:rPr>
                <w:rFonts w:ascii="Times New Roman" w:hAnsi="Times New Roman" w:cs="Times New Roman"/>
              </w:rPr>
            </w:pPr>
            <w:r w:rsidRPr="13EBD8E4">
              <w:rPr>
                <w:rFonts w:ascii="Times New Roman" w:hAnsi="Times New Roman" w:cs="Times New Roman"/>
              </w:rPr>
              <w:t>Drafted</w:t>
            </w:r>
            <w:r w:rsidR="3E7EBCE6" w:rsidRPr="13EBD8E4">
              <w:rPr>
                <w:rFonts w:ascii="Times New Roman" w:hAnsi="Times New Roman" w:cs="Times New Roman"/>
              </w:rPr>
              <w:t>: Marcos</w:t>
            </w:r>
          </w:p>
        </w:tc>
      </w:tr>
      <w:tr w:rsidR="007C4BC6" w:rsidRPr="00E44578" w14:paraId="127B679B" w14:textId="77777777" w:rsidTr="13EBD8E4">
        <w:tc>
          <w:tcPr>
            <w:tcW w:w="0" w:type="auto"/>
          </w:tcPr>
          <w:p w14:paraId="5CFA72EB"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System diagram</w:t>
            </w:r>
          </w:p>
        </w:tc>
        <w:tc>
          <w:tcPr>
            <w:tcW w:w="0" w:type="auto"/>
          </w:tcPr>
          <w:p w14:paraId="22BF74F4" w14:textId="653B9901" w:rsidR="007C4BC6" w:rsidRPr="00E44578" w:rsidRDefault="00E76934">
            <w:pPr>
              <w:pStyle w:val="Compact"/>
              <w:rPr>
                <w:rFonts w:ascii="Times New Roman" w:hAnsi="Times New Roman" w:cs="Times New Roman"/>
              </w:rPr>
            </w:pPr>
            <w:r w:rsidRPr="00E44578">
              <w:rPr>
                <w:rFonts w:ascii="Times New Roman" w:hAnsi="Times New Roman" w:cs="Times New Roman"/>
              </w:rPr>
              <w:t>Marcos</w:t>
            </w:r>
          </w:p>
        </w:tc>
        <w:tc>
          <w:tcPr>
            <w:tcW w:w="0" w:type="auto"/>
          </w:tcPr>
          <w:p w14:paraId="134F9912" w14:textId="71BF59EA" w:rsidR="007C4BC6" w:rsidRPr="00E44578" w:rsidRDefault="10DAC93A">
            <w:pPr>
              <w:pStyle w:val="Compact"/>
              <w:rPr>
                <w:rFonts w:ascii="Times New Roman" w:hAnsi="Times New Roman" w:cs="Times New Roman"/>
              </w:rPr>
            </w:pPr>
            <w:r w:rsidRPr="00E44578">
              <w:rPr>
                <w:rFonts w:ascii="Times New Roman" w:hAnsi="Times New Roman" w:cs="Times New Roman"/>
              </w:rPr>
              <w:t>AI-generated, revised output manually</w:t>
            </w:r>
          </w:p>
        </w:tc>
      </w:tr>
      <w:tr w:rsidR="007C4BC6" w:rsidRPr="00E44578" w14:paraId="3D3F5F2A" w14:textId="77777777" w:rsidTr="13EBD8E4">
        <w:tc>
          <w:tcPr>
            <w:tcW w:w="0" w:type="auto"/>
          </w:tcPr>
          <w:p w14:paraId="458BEA90"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Generic contract</w:t>
            </w:r>
          </w:p>
        </w:tc>
        <w:tc>
          <w:tcPr>
            <w:tcW w:w="0" w:type="auto"/>
          </w:tcPr>
          <w:p w14:paraId="70991171" w14:textId="357E7DB6" w:rsidR="007C4BC6" w:rsidRPr="00E44578" w:rsidRDefault="1387566E" w:rsidP="3034F8DC">
            <w:pPr>
              <w:pStyle w:val="Compact"/>
              <w:spacing w:line="259" w:lineRule="auto"/>
            </w:pPr>
            <w:r w:rsidRPr="35940126">
              <w:rPr>
                <w:rFonts w:ascii="Times New Roman" w:hAnsi="Times New Roman" w:cs="Times New Roman"/>
              </w:rPr>
              <w:t>Madeline</w:t>
            </w:r>
            <w:r w:rsidR="00031AD9">
              <w:rPr>
                <w:rFonts w:ascii="Times New Roman" w:hAnsi="Times New Roman" w:cs="Times New Roman"/>
              </w:rPr>
              <w:t>, Marcos</w:t>
            </w:r>
          </w:p>
        </w:tc>
        <w:tc>
          <w:tcPr>
            <w:tcW w:w="0" w:type="auto"/>
          </w:tcPr>
          <w:p w14:paraId="1AACC16C" w14:textId="550D61D6" w:rsidR="007C4BC6" w:rsidRPr="00E44578" w:rsidRDefault="007B19C3">
            <w:pPr>
              <w:pStyle w:val="Compact"/>
              <w:rPr>
                <w:rFonts w:ascii="Times New Roman" w:hAnsi="Times New Roman" w:cs="Times New Roman"/>
              </w:rPr>
            </w:pPr>
            <w:r>
              <w:rPr>
                <w:rFonts w:ascii="Times New Roman" w:hAnsi="Times New Roman" w:cs="Times New Roman"/>
              </w:rPr>
              <w:t>Drafted: Marcos</w:t>
            </w:r>
            <w:r w:rsidR="2D515FCE" w:rsidRPr="00E44578">
              <w:rPr>
                <w:rFonts w:ascii="Times New Roman" w:hAnsi="Times New Roman" w:cs="Times New Roman"/>
              </w:rPr>
              <w:t xml:space="preserve">; reviewed by </w:t>
            </w:r>
            <w:r w:rsidR="0C700EAD" w:rsidRPr="00E44578">
              <w:rPr>
                <w:rFonts w:ascii="Times New Roman" w:hAnsi="Times New Roman" w:cs="Times New Roman"/>
              </w:rPr>
              <w:t>Madeline</w:t>
            </w:r>
          </w:p>
        </w:tc>
      </w:tr>
      <w:tr w:rsidR="007C4BC6" w:rsidRPr="00E44578" w14:paraId="741B4F0B" w14:textId="77777777" w:rsidTr="13EBD8E4">
        <w:tc>
          <w:tcPr>
            <w:tcW w:w="0" w:type="auto"/>
          </w:tcPr>
          <w:p w14:paraId="293FAE92"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Method signatures and Big-O</w:t>
            </w:r>
          </w:p>
        </w:tc>
        <w:tc>
          <w:tcPr>
            <w:tcW w:w="0" w:type="auto"/>
          </w:tcPr>
          <w:p w14:paraId="7470FEF1" w14:textId="635838D0" w:rsidR="007C4BC6" w:rsidRPr="00E44578" w:rsidRDefault="580C4A2E">
            <w:pPr>
              <w:pStyle w:val="Compact"/>
              <w:rPr>
                <w:rFonts w:ascii="Times New Roman" w:hAnsi="Times New Roman" w:cs="Times New Roman"/>
              </w:rPr>
            </w:pPr>
            <w:r w:rsidRPr="00E44578">
              <w:rPr>
                <w:rFonts w:ascii="Times New Roman" w:hAnsi="Times New Roman" w:cs="Times New Roman"/>
              </w:rPr>
              <w:t>David Moon</w:t>
            </w:r>
            <w:r w:rsidR="00031AD9">
              <w:rPr>
                <w:rFonts w:ascii="Times New Roman" w:hAnsi="Times New Roman" w:cs="Times New Roman"/>
              </w:rPr>
              <w:t>, Marcos</w:t>
            </w:r>
          </w:p>
        </w:tc>
        <w:tc>
          <w:tcPr>
            <w:tcW w:w="0" w:type="auto"/>
          </w:tcPr>
          <w:p w14:paraId="6B286634" w14:textId="4FA51A4C" w:rsidR="007C4BC6" w:rsidRPr="00E44578" w:rsidRDefault="0FE44C51" w:rsidP="1A032829">
            <w:pPr>
              <w:pStyle w:val="Compact"/>
              <w:spacing w:line="259" w:lineRule="auto"/>
              <w:rPr>
                <w:rFonts w:ascii="Times New Roman" w:hAnsi="Times New Roman" w:cs="Times New Roman"/>
              </w:rPr>
            </w:pPr>
            <w:r w:rsidRPr="13EBD8E4">
              <w:rPr>
                <w:rFonts w:ascii="Times New Roman" w:hAnsi="Times New Roman" w:cs="Times New Roman"/>
              </w:rPr>
              <w:t>Gen-AI and Marcos d</w:t>
            </w:r>
            <w:r w:rsidR="4F8E69E9" w:rsidRPr="13EBD8E4">
              <w:rPr>
                <w:rFonts w:ascii="Times New Roman" w:hAnsi="Times New Roman" w:cs="Times New Roman"/>
              </w:rPr>
              <w:t>rafted</w:t>
            </w:r>
            <w:r w:rsidR="315FB68D" w:rsidRPr="13EBD8E4">
              <w:rPr>
                <w:rFonts w:ascii="Times New Roman" w:hAnsi="Times New Roman" w:cs="Times New Roman"/>
              </w:rPr>
              <w:t xml:space="preserve"> and </w:t>
            </w:r>
            <w:r w:rsidR="02981E62" w:rsidRPr="13EBD8E4">
              <w:rPr>
                <w:rFonts w:ascii="Times New Roman" w:hAnsi="Times New Roman" w:cs="Times New Roman"/>
              </w:rPr>
              <w:t xml:space="preserve">Revised / </w:t>
            </w:r>
            <w:r w:rsidR="6F7B6B5C" w:rsidRPr="13EBD8E4">
              <w:rPr>
                <w:rFonts w:ascii="Times New Roman" w:hAnsi="Times New Roman" w:cs="Times New Roman"/>
              </w:rPr>
              <w:t>Big</w:t>
            </w:r>
            <w:r w:rsidR="245C39FB" w:rsidRPr="13EBD8E4">
              <w:rPr>
                <w:rFonts w:ascii="Times New Roman" w:hAnsi="Times New Roman" w:cs="Times New Roman"/>
              </w:rPr>
              <w:t xml:space="preserve">-O </w:t>
            </w:r>
            <w:r w:rsidR="6635F965" w:rsidRPr="13EBD8E4">
              <w:rPr>
                <w:rFonts w:ascii="Times New Roman" w:hAnsi="Times New Roman" w:cs="Times New Roman"/>
              </w:rPr>
              <w:t>verified by hand by David</w:t>
            </w:r>
            <w:r w:rsidR="783F3CE7" w:rsidRPr="13EBD8E4">
              <w:rPr>
                <w:rFonts w:ascii="Times New Roman" w:hAnsi="Times New Roman" w:cs="Times New Roman"/>
              </w:rPr>
              <w:t>.</w:t>
            </w:r>
          </w:p>
        </w:tc>
      </w:tr>
      <w:tr w:rsidR="007C4BC6" w:rsidRPr="00E44578" w14:paraId="5397BDC6" w14:textId="77777777" w:rsidTr="13EBD8E4">
        <w:tc>
          <w:tcPr>
            <w:tcW w:w="0" w:type="auto"/>
          </w:tcPr>
          <w:p w14:paraId="0F833233"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Where validation lives</w:t>
            </w:r>
          </w:p>
        </w:tc>
        <w:tc>
          <w:tcPr>
            <w:tcW w:w="0" w:type="auto"/>
          </w:tcPr>
          <w:p w14:paraId="42235DDA" w14:textId="3F73CDD6" w:rsidR="007C4BC6" w:rsidRPr="00E44578" w:rsidRDefault="01D9EDC1">
            <w:pPr>
              <w:pStyle w:val="Compact"/>
              <w:rPr>
                <w:rFonts w:ascii="Times New Roman" w:hAnsi="Times New Roman" w:cs="Times New Roman"/>
              </w:rPr>
            </w:pPr>
            <w:r w:rsidRPr="00E44578">
              <w:rPr>
                <w:rFonts w:ascii="Times New Roman" w:hAnsi="Times New Roman" w:cs="Times New Roman"/>
              </w:rPr>
              <w:t>Madeline Mehfoud</w:t>
            </w:r>
            <w:r w:rsidR="00FA2841">
              <w:rPr>
                <w:rFonts w:ascii="Times New Roman" w:hAnsi="Times New Roman" w:cs="Times New Roman"/>
              </w:rPr>
              <w:t>, Marcos</w:t>
            </w:r>
          </w:p>
        </w:tc>
        <w:tc>
          <w:tcPr>
            <w:tcW w:w="0" w:type="auto"/>
          </w:tcPr>
          <w:p w14:paraId="1297A8C0" w14:textId="4F7910FB" w:rsidR="007C4BC6" w:rsidRPr="00E44578" w:rsidRDefault="0049783B">
            <w:pPr>
              <w:pStyle w:val="Compact"/>
              <w:rPr>
                <w:rFonts w:ascii="Times New Roman" w:hAnsi="Times New Roman" w:cs="Times New Roman"/>
              </w:rPr>
            </w:pPr>
            <w:r w:rsidRPr="00E44578">
              <w:rPr>
                <w:rFonts w:ascii="Times New Roman" w:hAnsi="Times New Roman" w:cs="Times New Roman"/>
              </w:rPr>
              <w:t xml:space="preserve">Drafted by Marcos, Edited by Madeline </w:t>
            </w:r>
          </w:p>
        </w:tc>
      </w:tr>
      <w:tr w:rsidR="007C4BC6" w:rsidRPr="00E44578" w14:paraId="38EA006F" w14:textId="77777777" w:rsidTr="13EBD8E4">
        <w:tc>
          <w:tcPr>
            <w:tcW w:w="0" w:type="auto"/>
          </w:tcPr>
          <w:p w14:paraId="3D3DC8EB"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Test plan</w:t>
            </w:r>
          </w:p>
        </w:tc>
        <w:tc>
          <w:tcPr>
            <w:tcW w:w="0" w:type="auto"/>
          </w:tcPr>
          <w:p w14:paraId="492167F0" w14:textId="35331420" w:rsidR="007C4BC6" w:rsidRPr="00E44578" w:rsidRDefault="03CBEC97">
            <w:pPr>
              <w:pStyle w:val="Compact"/>
              <w:rPr>
                <w:rFonts w:ascii="Times New Roman" w:hAnsi="Times New Roman" w:cs="Times New Roman"/>
              </w:rPr>
            </w:pPr>
            <w:r w:rsidRPr="00E44578">
              <w:rPr>
                <w:rFonts w:ascii="Times New Roman" w:hAnsi="Times New Roman" w:cs="Times New Roman"/>
              </w:rPr>
              <w:t>David Moon</w:t>
            </w:r>
          </w:p>
        </w:tc>
        <w:tc>
          <w:tcPr>
            <w:tcW w:w="0" w:type="auto"/>
          </w:tcPr>
          <w:p w14:paraId="52162D8E" w14:textId="1C702AF2" w:rsidR="007C4BC6" w:rsidRPr="00E44578" w:rsidRDefault="00AC6349">
            <w:pPr>
              <w:pStyle w:val="Compact"/>
              <w:rPr>
                <w:rFonts w:ascii="Times New Roman" w:hAnsi="Times New Roman" w:cs="Times New Roman"/>
              </w:rPr>
            </w:pPr>
            <w:r w:rsidRPr="00E44578">
              <w:rPr>
                <w:rFonts w:ascii="Times New Roman" w:hAnsi="Times New Roman" w:cs="Times New Roman"/>
              </w:rPr>
              <w:t>GenAI-drafted;</w:t>
            </w:r>
            <w:r w:rsidR="44242853" w:rsidRPr="00E44578">
              <w:rPr>
                <w:rFonts w:ascii="Times New Roman" w:hAnsi="Times New Roman" w:cs="Times New Roman"/>
              </w:rPr>
              <w:t xml:space="preserve"> method descriptions manually revised by David.</w:t>
            </w:r>
          </w:p>
        </w:tc>
      </w:tr>
      <w:tr w:rsidR="007C4BC6" w:rsidRPr="00E44578" w14:paraId="6E962FC7" w14:textId="77777777" w:rsidTr="13EBD8E4">
        <w:tc>
          <w:tcPr>
            <w:tcW w:w="0" w:type="auto"/>
          </w:tcPr>
          <w:p w14:paraId="0B83C2E2" w14:textId="77777777" w:rsidR="007C4BC6" w:rsidRPr="00E44578" w:rsidRDefault="00AC6349">
            <w:pPr>
              <w:pStyle w:val="Compact"/>
              <w:rPr>
                <w:rFonts w:ascii="Times New Roman" w:hAnsi="Times New Roman" w:cs="Times New Roman"/>
              </w:rPr>
            </w:pPr>
            <w:r w:rsidRPr="00E44578">
              <w:rPr>
                <w:rFonts w:ascii="Times New Roman" w:hAnsi="Times New Roman" w:cs="Times New Roman"/>
              </w:rPr>
              <w:t>Revised scope</w:t>
            </w:r>
          </w:p>
        </w:tc>
        <w:tc>
          <w:tcPr>
            <w:tcW w:w="0" w:type="auto"/>
          </w:tcPr>
          <w:p w14:paraId="1F62505C" w14:textId="3839E4F3" w:rsidR="007C4BC6" w:rsidRPr="00E44578" w:rsidRDefault="731EE1A9">
            <w:pPr>
              <w:pStyle w:val="Compact"/>
              <w:rPr>
                <w:rFonts w:ascii="Times New Roman" w:hAnsi="Times New Roman" w:cs="Times New Roman"/>
              </w:rPr>
            </w:pPr>
            <w:r w:rsidRPr="00E44578">
              <w:rPr>
                <w:rFonts w:ascii="Times New Roman" w:hAnsi="Times New Roman" w:cs="Times New Roman"/>
              </w:rPr>
              <w:t>Madeline Mehfoud</w:t>
            </w:r>
            <w:r w:rsidR="00031AD9">
              <w:rPr>
                <w:rFonts w:ascii="Times New Roman" w:hAnsi="Times New Roman" w:cs="Times New Roman"/>
              </w:rPr>
              <w:t>, Marcos</w:t>
            </w:r>
          </w:p>
        </w:tc>
        <w:tc>
          <w:tcPr>
            <w:tcW w:w="0" w:type="auto"/>
          </w:tcPr>
          <w:p w14:paraId="3227253C" w14:textId="2F17FC2B"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Card-counting decision from group discussion; table GenAI-; reviewed by </w:t>
            </w:r>
            <w:r w:rsidR="286F972D" w:rsidRPr="0FC25939">
              <w:rPr>
                <w:rFonts w:ascii="Times New Roman" w:hAnsi="Times New Roman" w:cs="Times New Roman"/>
              </w:rPr>
              <w:t>Shreyas</w:t>
            </w:r>
          </w:p>
        </w:tc>
      </w:tr>
      <w:tr w:rsidR="007C4BC6" w:rsidRPr="00E44578" w14:paraId="04A9B9F6" w14:textId="77777777" w:rsidTr="13EBD8E4">
        <w:tc>
          <w:tcPr>
            <w:tcW w:w="0" w:type="auto"/>
          </w:tcPr>
          <w:p w14:paraId="65C5FEE6" w14:textId="7D33BAF2" w:rsidR="007C4BC6" w:rsidRPr="00E44578" w:rsidRDefault="00AC6349">
            <w:pPr>
              <w:pStyle w:val="Compact"/>
              <w:rPr>
                <w:rFonts w:ascii="Times New Roman" w:hAnsi="Times New Roman" w:cs="Times New Roman"/>
              </w:rPr>
            </w:pPr>
            <w:r w:rsidRPr="113AC9BA">
              <w:rPr>
                <w:rFonts w:ascii="Times New Roman" w:hAnsi="Times New Roman" w:cs="Times New Roman"/>
              </w:rPr>
              <w:t>GenAI</w:t>
            </w:r>
            <w:r w:rsidRPr="1EA6DA39">
              <w:rPr>
                <w:rFonts w:ascii="Times New Roman" w:hAnsi="Times New Roman" w:cs="Times New Roman"/>
              </w:rPr>
              <w:t xml:space="preserve"> reflection</w:t>
            </w:r>
          </w:p>
        </w:tc>
        <w:tc>
          <w:tcPr>
            <w:tcW w:w="0" w:type="auto"/>
          </w:tcPr>
          <w:p w14:paraId="19D6FCE3" w14:textId="51D4037E" w:rsidR="007C4BC6" w:rsidRPr="00E44578" w:rsidRDefault="40E31D2E" w:rsidP="25B238EC">
            <w:pPr>
              <w:pStyle w:val="Compact"/>
              <w:spacing w:line="259" w:lineRule="auto"/>
            </w:pPr>
            <w:r w:rsidRPr="25B238EC">
              <w:rPr>
                <w:rFonts w:ascii="Times New Roman" w:hAnsi="Times New Roman" w:cs="Times New Roman"/>
              </w:rPr>
              <w:t>Shreyas</w:t>
            </w:r>
            <w:r w:rsidR="006C10C8">
              <w:rPr>
                <w:rFonts w:ascii="Times New Roman" w:hAnsi="Times New Roman" w:cs="Times New Roman"/>
              </w:rPr>
              <w:t>, Marcos</w:t>
            </w:r>
          </w:p>
        </w:tc>
        <w:tc>
          <w:tcPr>
            <w:tcW w:w="0" w:type="auto"/>
          </w:tcPr>
          <w:p w14:paraId="7B377AFD" w14:textId="49B79AF4" w:rsidR="007C4BC6" w:rsidRPr="00E44578" w:rsidRDefault="00AC6349">
            <w:pPr>
              <w:pStyle w:val="Compact"/>
              <w:rPr>
                <w:rFonts w:ascii="Times New Roman" w:hAnsi="Times New Roman" w:cs="Times New Roman"/>
              </w:rPr>
            </w:pPr>
            <w:r w:rsidRPr="00E44578">
              <w:rPr>
                <w:rFonts w:ascii="Times New Roman" w:hAnsi="Times New Roman" w:cs="Times New Roman"/>
              </w:rPr>
              <w:t xml:space="preserve">Written by </w:t>
            </w:r>
            <w:r w:rsidR="5D7AAC68" w:rsidRPr="06E9E08E">
              <w:rPr>
                <w:rFonts w:ascii="Times New Roman" w:hAnsi="Times New Roman" w:cs="Times New Roman"/>
              </w:rPr>
              <w:t>Shreyas</w:t>
            </w:r>
            <w:r w:rsidR="006C10C8">
              <w:rPr>
                <w:rFonts w:ascii="Times New Roman" w:hAnsi="Times New Roman" w:cs="Times New Roman"/>
              </w:rPr>
              <w:t>, Edited by Marcos</w:t>
            </w:r>
          </w:p>
        </w:tc>
      </w:tr>
      <w:bookmarkEnd w:id="0"/>
      <w:bookmarkEnd w:id="10"/>
    </w:tbl>
    <w:p w14:paraId="7A8A15F7" w14:textId="77777777" w:rsidR="007C4BC6" w:rsidRPr="00E44578" w:rsidRDefault="007C4BC6"/>
    <w:sectPr w:rsidR="007C4BC6" w:rsidRPr="00E4457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BAB5" w14:textId="77777777" w:rsidR="00707EEE" w:rsidRDefault="00707EEE">
      <w:pPr>
        <w:spacing w:after="0"/>
      </w:pPr>
      <w:r>
        <w:separator/>
      </w:r>
    </w:p>
  </w:endnote>
  <w:endnote w:type="continuationSeparator" w:id="0">
    <w:p w14:paraId="56C413C0" w14:textId="77777777" w:rsidR="00707EEE" w:rsidRDefault="00707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B25E" w14:textId="77777777" w:rsidR="005F2B29" w:rsidRDefault="005F2B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CBE0" w14:textId="77777777" w:rsidR="005F2B29" w:rsidRDefault="005F2B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A344" w14:textId="77777777" w:rsidR="005F2B29" w:rsidRDefault="005F2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364B" w14:textId="77777777" w:rsidR="00707EEE" w:rsidRDefault="00707EEE">
      <w:r>
        <w:separator/>
      </w:r>
    </w:p>
  </w:footnote>
  <w:footnote w:type="continuationSeparator" w:id="0">
    <w:p w14:paraId="13515B0C" w14:textId="77777777" w:rsidR="00707EEE" w:rsidRDefault="00707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12AC" w14:textId="77777777" w:rsidR="005F2B29" w:rsidRDefault="005F2B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EEB1" w14:textId="77777777" w:rsidR="005F2B29" w:rsidRDefault="005F2B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CAC3" w14:textId="77777777" w:rsidR="005F2B29" w:rsidRDefault="005F2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04E17D"/>
    <w:multiLevelType w:val="hybridMultilevel"/>
    <w:tmpl w:val="FFFFFFFF"/>
    <w:lvl w:ilvl="0" w:tplc="6B701A06">
      <w:start w:val="1"/>
      <w:numFmt w:val="bullet"/>
      <w:lvlText w:val="-"/>
      <w:lvlJc w:val="left"/>
      <w:pPr>
        <w:ind w:left="800" w:hanging="400"/>
      </w:pPr>
      <w:rPr>
        <w:rFonts w:ascii="Aptos" w:hAnsi="Aptos" w:hint="default"/>
      </w:rPr>
    </w:lvl>
    <w:lvl w:ilvl="1" w:tplc="CA2A40B6">
      <w:start w:val="1"/>
      <w:numFmt w:val="bullet"/>
      <w:lvlText w:val="o"/>
      <w:lvlJc w:val="left"/>
      <w:pPr>
        <w:ind w:left="1200" w:hanging="400"/>
      </w:pPr>
      <w:rPr>
        <w:rFonts w:ascii="Courier New" w:hAnsi="Courier New" w:hint="default"/>
      </w:rPr>
    </w:lvl>
    <w:lvl w:ilvl="2" w:tplc="D0109544">
      <w:start w:val="1"/>
      <w:numFmt w:val="bullet"/>
      <w:lvlText w:val=""/>
      <w:lvlJc w:val="left"/>
      <w:pPr>
        <w:ind w:left="1600" w:hanging="400"/>
      </w:pPr>
      <w:rPr>
        <w:rFonts w:ascii="Wingdings" w:hAnsi="Wingdings" w:hint="default"/>
      </w:rPr>
    </w:lvl>
    <w:lvl w:ilvl="3" w:tplc="F82A2C24">
      <w:start w:val="1"/>
      <w:numFmt w:val="bullet"/>
      <w:lvlText w:val=""/>
      <w:lvlJc w:val="left"/>
      <w:pPr>
        <w:ind w:left="2000" w:hanging="400"/>
      </w:pPr>
      <w:rPr>
        <w:rFonts w:ascii="Symbol" w:hAnsi="Symbol" w:hint="default"/>
      </w:rPr>
    </w:lvl>
    <w:lvl w:ilvl="4" w:tplc="E77057B8">
      <w:start w:val="1"/>
      <w:numFmt w:val="bullet"/>
      <w:lvlText w:val="o"/>
      <w:lvlJc w:val="left"/>
      <w:pPr>
        <w:ind w:left="2400" w:hanging="400"/>
      </w:pPr>
      <w:rPr>
        <w:rFonts w:ascii="Courier New" w:hAnsi="Courier New" w:hint="default"/>
      </w:rPr>
    </w:lvl>
    <w:lvl w:ilvl="5" w:tplc="8988C8E2">
      <w:start w:val="1"/>
      <w:numFmt w:val="bullet"/>
      <w:lvlText w:val=""/>
      <w:lvlJc w:val="left"/>
      <w:pPr>
        <w:ind w:left="2800" w:hanging="400"/>
      </w:pPr>
      <w:rPr>
        <w:rFonts w:ascii="Wingdings" w:hAnsi="Wingdings" w:hint="default"/>
      </w:rPr>
    </w:lvl>
    <w:lvl w:ilvl="6" w:tplc="287A436C">
      <w:start w:val="1"/>
      <w:numFmt w:val="bullet"/>
      <w:lvlText w:val=""/>
      <w:lvlJc w:val="left"/>
      <w:pPr>
        <w:ind w:left="3200" w:hanging="400"/>
      </w:pPr>
      <w:rPr>
        <w:rFonts w:ascii="Symbol" w:hAnsi="Symbol" w:hint="default"/>
      </w:rPr>
    </w:lvl>
    <w:lvl w:ilvl="7" w:tplc="DCAA1D70">
      <w:start w:val="1"/>
      <w:numFmt w:val="bullet"/>
      <w:lvlText w:val="o"/>
      <w:lvlJc w:val="left"/>
      <w:pPr>
        <w:ind w:left="3600" w:hanging="400"/>
      </w:pPr>
      <w:rPr>
        <w:rFonts w:ascii="Courier New" w:hAnsi="Courier New" w:hint="default"/>
      </w:rPr>
    </w:lvl>
    <w:lvl w:ilvl="8" w:tplc="D6BEE82C">
      <w:start w:val="1"/>
      <w:numFmt w:val="bullet"/>
      <w:lvlText w:val=""/>
      <w:lvlJc w:val="left"/>
      <w:pPr>
        <w:ind w:left="4000" w:hanging="400"/>
      </w:pPr>
      <w:rPr>
        <w:rFonts w:ascii="Wingdings" w:hAnsi="Wingdings" w:hint="default"/>
      </w:rPr>
    </w:lvl>
  </w:abstractNum>
  <w:abstractNum w:abstractNumId="2" w15:restartNumberingAfterBreak="0">
    <w:nsid w:val="3FBCCE20"/>
    <w:multiLevelType w:val="hybridMultilevel"/>
    <w:tmpl w:val="FFFFFFFF"/>
    <w:lvl w:ilvl="0" w:tplc="64966364">
      <w:start w:val="1"/>
      <w:numFmt w:val="bullet"/>
      <w:lvlText w:val="-"/>
      <w:lvlJc w:val="left"/>
      <w:pPr>
        <w:ind w:left="800" w:hanging="400"/>
      </w:pPr>
      <w:rPr>
        <w:rFonts w:ascii="Aptos" w:hAnsi="Aptos" w:hint="default"/>
      </w:rPr>
    </w:lvl>
    <w:lvl w:ilvl="1" w:tplc="576A0816">
      <w:start w:val="1"/>
      <w:numFmt w:val="bullet"/>
      <w:lvlText w:val="o"/>
      <w:lvlJc w:val="left"/>
      <w:pPr>
        <w:ind w:left="1200" w:hanging="400"/>
      </w:pPr>
      <w:rPr>
        <w:rFonts w:ascii="Courier New" w:hAnsi="Courier New" w:hint="default"/>
      </w:rPr>
    </w:lvl>
    <w:lvl w:ilvl="2" w:tplc="AD868FD6">
      <w:start w:val="1"/>
      <w:numFmt w:val="bullet"/>
      <w:lvlText w:val=""/>
      <w:lvlJc w:val="left"/>
      <w:pPr>
        <w:ind w:left="1600" w:hanging="400"/>
      </w:pPr>
      <w:rPr>
        <w:rFonts w:ascii="Wingdings" w:hAnsi="Wingdings" w:hint="default"/>
      </w:rPr>
    </w:lvl>
    <w:lvl w:ilvl="3" w:tplc="9A1498D8">
      <w:start w:val="1"/>
      <w:numFmt w:val="bullet"/>
      <w:lvlText w:val=""/>
      <w:lvlJc w:val="left"/>
      <w:pPr>
        <w:ind w:left="2000" w:hanging="400"/>
      </w:pPr>
      <w:rPr>
        <w:rFonts w:ascii="Symbol" w:hAnsi="Symbol" w:hint="default"/>
      </w:rPr>
    </w:lvl>
    <w:lvl w:ilvl="4" w:tplc="1D4A0CD6">
      <w:start w:val="1"/>
      <w:numFmt w:val="bullet"/>
      <w:lvlText w:val="o"/>
      <w:lvlJc w:val="left"/>
      <w:pPr>
        <w:ind w:left="2400" w:hanging="400"/>
      </w:pPr>
      <w:rPr>
        <w:rFonts w:ascii="Courier New" w:hAnsi="Courier New" w:hint="default"/>
      </w:rPr>
    </w:lvl>
    <w:lvl w:ilvl="5" w:tplc="F21CBCD4">
      <w:start w:val="1"/>
      <w:numFmt w:val="bullet"/>
      <w:lvlText w:val=""/>
      <w:lvlJc w:val="left"/>
      <w:pPr>
        <w:ind w:left="2800" w:hanging="400"/>
      </w:pPr>
      <w:rPr>
        <w:rFonts w:ascii="Wingdings" w:hAnsi="Wingdings" w:hint="default"/>
      </w:rPr>
    </w:lvl>
    <w:lvl w:ilvl="6" w:tplc="BF8871BC">
      <w:start w:val="1"/>
      <w:numFmt w:val="bullet"/>
      <w:lvlText w:val=""/>
      <w:lvlJc w:val="left"/>
      <w:pPr>
        <w:ind w:left="3200" w:hanging="400"/>
      </w:pPr>
      <w:rPr>
        <w:rFonts w:ascii="Symbol" w:hAnsi="Symbol" w:hint="default"/>
      </w:rPr>
    </w:lvl>
    <w:lvl w:ilvl="7" w:tplc="C8C47BAA">
      <w:start w:val="1"/>
      <w:numFmt w:val="bullet"/>
      <w:lvlText w:val="o"/>
      <w:lvlJc w:val="left"/>
      <w:pPr>
        <w:ind w:left="3600" w:hanging="400"/>
      </w:pPr>
      <w:rPr>
        <w:rFonts w:ascii="Courier New" w:hAnsi="Courier New" w:hint="default"/>
      </w:rPr>
    </w:lvl>
    <w:lvl w:ilvl="8" w:tplc="C28E38EE">
      <w:start w:val="1"/>
      <w:numFmt w:val="bullet"/>
      <w:lvlText w:val=""/>
      <w:lvlJc w:val="left"/>
      <w:pPr>
        <w:ind w:left="4000" w:hanging="400"/>
      </w:pPr>
      <w:rPr>
        <w:rFonts w:ascii="Wingdings" w:hAnsi="Wingdings" w:hint="default"/>
      </w:rPr>
    </w:lvl>
  </w:abstractNum>
  <w:num w:numId="1" w16cid:durableId="1540436615">
    <w:abstractNumId w:val="0"/>
  </w:num>
  <w:num w:numId="2" w16cid:durableId="1993869399">
    <w:abstractNumId w:val="2"/>
  </w:num>
  <w:num w:numId="3" w16cid:durableId="559363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1D9EDC1"/>
    <w:rsid w:val="00003690"/>
    <w:rsid w:val="00003FF9"/>
    <w:rsid w:val="000059F8"/>
    <w:rsid w:val="00011D57"/>
    <w:rsid w:val="00016A4D"/>
    <w:rsid w:val="00020D54"/>
    <w:rsid w:val="000226C9"/>
    <w:rsid w:val="00022E91"/>
    <w:rsid w:val="000239E4"/>
    <w:rsid w:val="00025911"/>
    <w:rsid w:val="00026299"/>
    <w:rsid w:val="000307C6"/>
    <w:rsid w:val="0003089C"/>
    <w:rsid w:val="00031AD9"/>
    <w:rsid w:val="00031C35"/>
    <w:rsid w:val="00031E6E"/>
    <w:rsid w:val="0003252C"/>
    <w:rsid w:val="00035288"/>
    <w:rsid w:val="00035932"/>
    <w:rsid w:val="00035E15"/>
    <w:rsid w:val="00040F95"/>
    <w:rsid w:val="000419C8"/>
    <w:rsid w:val="00041A0F"/>
    <w:rsid w:val="00042D06"/>
    <w:rsid w:val="00046BA5"/>
    <w:rsid w:val="0005254C"/>
    <w:rsid w:val="00052B3A"/>
    <w:rsid w:val="00052DBE"/>
    <w:rsid w:val="00054BEB"/>
    <w:rsid w:val="00054EE1"/>
    <w:rsid w:val="00057D2D"/>
    <w:rsid w:val="00060972"/>
    <w:rsid w:val="000609D0"/>
    <w:rsid w:val="00060B58"/>
    <w:rsid w:val="000610D5"/>
    <w:rsid w:val="000621F5"/>
    <w:rsid w:val="00063132"/>
    <w:rsid w:val="000641DC"/>
    <w:rsid w:val="0007098A"/>
    <w:rsid w:val="00071E90"/>
    <w:rsid w:val="00072D50"/>
    <w:rsid w:val="00072D60"/>
    <w:rsid w:val="00073E88"/>
    <w:rsid w:val="00076773"/>
    <w:rsid w:val="00081958"/>
    <w:rsid w:val="00086BB5"/>
    <w:rsid w:val="000874CF"/>
    <w:rsid w:val="0009637E"/>
    <w:rsid w:val="000A1130"/>
    <w:rsid w:val="000A6ED4"/>
    <w:rsid w:val="000B6D3F"/>
    <w:rsid w:val="000C2F74"/>
    <w:rsid w:val="000C5200"/>
    <w:rsid w:val="000C5D6F"/>
    <w:rsid w:val="000C6304"/>
    <w:rsid w:val="000C7DC9"/>
    <w:rsid w:val="000D009D"/>
    <w:rsid w:val="000D0CBC"/>
    <w:rsid w:val="000D35AB"/>
    <w:rsid w:val="000E1DFF"/>
    <w:rsid w:val="000E2569"/>
    <w:rsid w:val="000E476B"/>
    <w:rsid w:val="000E6C8F"/>
    <w:rsid w:val="000F2423"/>
    <w:rsid w:val="000F4931"/>
    <w:rsid w:val="000F5F14"/>
    <w:rsid w:val="000F7565"/>
    <w:rsid w:val="000F7968"/>
    <w:rsid w:val="001002B1"/>
    <w:rsid w:val="00100D0B"/>
    <w:rsid w:val="001014D5"/>
    <w:rsid w:val="00101AA9"/>
    <w:rsid w:val="001026DF"/>
    <w:rsid w:val="0010476E"/>
    <w:rsid w:val="001064E5"/>
    <w:rsid w:val="00106D05"/>
    <w:rsid w:val="00106F93"/>
    <w:rsid w:val="001100A8"/>
    <w:rsid w:val="001109CA"/>
    <w:rsid w:val="00110DA1"/>
    <w:rsid w:val="001122AF"/>
    <w:rsid w:val="00113A10"/>
    <w:rsid w:val="00114403"/>
    <w:rsid w:val="00115ADD"/>
    <w:rsid w:val="00117002"/>
    <w:rsid w:val="00117A71"/>
    <w:rsid w:val="00120ADE"/>
    <w:rsid w:val="001236FB"/>
    <w:rsid w:val="00123E29"/>
    <w:rsid w:val="00125C02"/>
    <w:rsid w:val="001274B6"/>
    <w:rsid w:val="00130B6E"/>
    <w:rsid w:val="00130E2C"/>
    <w:rsid w:val="0013236C"/>
    <w:rsid w:val="00133F61"/>
    <w:rsid w:val="001342DB"/>
    <w:rsid w:val="00137BC7"/>
    <w:rsid w:val="00140101"/>
    <w:rsid w:val="001409C0"/>
    <w:rsid w:val="001418C9"/>
    <w:rsid w:val="00142122"/>
    <w:rsid w:val="00142CC1"/>
    <w:rsid w:val="00142F25"/>
    <w:rsid w:val="00145360"/>
    <w:rsid w:val="0014660E"/>
    <w:rsid w:val="00150B03"/>
    <w:rsid w:val="00151028"/>
    <w:rsid w:val="00151BFD"/>
    <w:rsid w:val="00153486"/>
    <w:rsid w:val="00153B35"/>
    <w:rsid w:val="00154C16"/>
    <w:rsid w:val="0015782C"/>
    <w:rsid w:val="00160AF3"/>
    <w:rsid w:val="00161052"/>
    <w:rsid w:val="00163A9E"/>
    <w:rsid w:val="00163CD9"/>
    <w:rsid w:val="00164A54"/>
    <w:rsid w:val="00166962"/>
    <w:rsid w:val="00171FEC"/>
    <w:rsid w:val="001724AA"/>
    <w:rsid w:val="00175009"/>
    <w:rsid w:val="00175DFB"/>
    <w:rsid w:val="00181ACF"/>
    <w:rsid w:val="00182C9A"/>
    <w:rsid w:val="00182DDF"/>
    <w:rsid w:val="0018359F"/>
    <w:rsid w:val="0018439F"/>
    <w:rsid w:val="00190A29"/>
    <w:rsid w:val="00192065"/>
    <w:rsid w:val="00192465"/>
    <w:rsid w:val="00192CDC"/>
    <w:rsid w:val="0019373F"/>
    <w:rsid w:val="0019389E"/>
    <w:rsid w:val="001938E5"/>
    <w:rsid w:val="00197864"/>
    <w:rsid w:val="001A13BD"/>
    <w:rsid w:val="001A1877"/>
    <w:rsid w:val="001A3D5D"/>
    <w:rsid w:val="001A5AC0"/>
    <w:rsid w:val="001A7064"/>
    <w:rsid w:val="001B0C3E"/>
    <w:rsid w:val="001B54EE"/>
    <w:rsid w:val="001B6741"/>
    <w:rsid w:val="001C01FD"/>
    <w:rsid w:val="001C0BCF"/>
    <w:rsid w:val="001C146F"/>
    <w:rsid w:val="001C16B0"/>
    <w:rsid w:val="001C5F0D"/>
    <w:rsid w:val="001D2FBE"/>
    <w:rsid w:val="001D3F81"/>
    <w:rsid w:val="001D49D8"/>
    <w:rsid w:val="001D501B"/>
    <w:rsid w:val="001E4BC8"/>
    <w:rsid w:val="001E618E"/>
    <w:rsid w:val="001F184E"/>
    <w:rsid w:val="001F19CC"/>
    <w:rsid w:val="001F321B"/>
    <w:rsid w:val="001F5A9F"/>
    <w:rsid w:val="001F6D03"/>
    <w:rsid w:val="001F74A2"/>
    <w:rsid w:val="00202A4E"/>
    <w:rsid w:val="00211892"/>
    <w:rsid w:val="00211A71"/>
    <w:rsid w:val="002135E0"/>
    <w:rsid w:val="00215BDB"/>
    <w:rsid w:val="002178F2"/>
    <w:rsid w:val="00221628"/>
    <w:rsid w:val="00221EC1"/>
    <w:rsid w:val="002225C3"/>
    <w:rsid w:val="00223093"/>
    <w:rsid w:val="002245E8"/>
    <w:rsid w:val="00227C22"/>
    <w:rsid w:val="00230682"/>
    <w:rsid w:val="00231065"/>
    <w:rsid w:val="002319F6"/>
    <w:rsid w:val="00232990"/>
    <w:rsid w:val="00233135"/>
    <w:rsid w:val="0023412D"/>
    <w:rsid w:val="00234B6C"/>
    <w:rsid w:val="0023639A"/>
    <w:rsid w:val="00236600"/>
    <w:rsid w:val="00237214"/>
    <w:rsid w:val="00240B55"/>
    <w:rsid w:val="00241C79"/>
    <w:rsid w:val="00242013"/>
    <w:rsid w:val="0024328E"/>
    <w:rsid w:val="002478C2"/>
    <w:rsid w:val="002514D2"/>
    <w:rsid w:val="00251689"/>
    <w:rsid w:val="002518E0"/>
    <w:rsid w:val="00253416"/>
    <w:rsid w:val="00253AC1"/>
    <w:rsid w:val="002636EA"/>
    <w:rsid w:val="00266E1C"/>
    <w:rsid w:val="00272F0C"/>
    <w:rsid w:val="00277BE6"/>
    <w:rsid w:val="002801F5"/>
    <w:rsid w:val="00281B9C"/>
    <w:rsid w:val="0028457C"/>
    <w:rsid w:val="00284C1B"/>
    <w:rsid w:val="002862E0"/>
    <w:rsid w:val="00287AEF"/>
    <w:rsid w:val="00287F77"/>
    <w:rsid w:val="00290FA7"/>
    <w:rsid w:val="00292547"/>
    <w:rsid w:val="00292791"/>
    <w:rsid w:val="0029539F"/>
    <w:rsid w:val="002953B6"/>
    <w:rsid w:val="00297156"/>
    <w:rsid w:val="00297A0A"/>
    <w:rsid w:val="002A0160"/>
    <w:rsid w:val="002A05F7"/>
    <w:rsid w:val="002A0E9E"/>
    <w:rsid w:val="002A6F0D"/>
    <w:rsid w:val="002A7319"/>
    <w:rsid w:val="002A77E0"/>
    <w:rsid w:val="002A797B"/>
    <w:rsid w:val="002C5A65"/>
    <w:rsid w:val="002D03F9"/>
    <w:rsid w:val="002D2005"/>
    <w:rsid w:val="002D34CF"/>
    <w:rsid w:val="002D4790"/>
    <w:rsid w:val="002D506B"/>
    <w:rsid w:val="002D5919"/>
    <w:rsid w:val="002D7AE9"/>
    <w:rsid w:val="002D7DFA"/>
    <w:rsid w:val="002E0E7D"/>
    <w:rsid w:val="002E67B9"/>
    <w:rsid w:val="002F1D3F"/>
    <w:rsid w:val="002F72C8"/>
    <w:rsid w:val="003035EA"/>
    <w:rsid w:val="00304970"/>
    <w:rsid w:val="00304E05"/>
    <w:rsid w:val="00305C5F"/>
    <w:rsid w:val="0030647E"/>
    <w:rsid w:val="003144AC"/>
    <w:rsid w:val="0031477D"/>
    <w:rsid w:val="00320486"/>
    <w:rsid w:val="00323663"/>
    <w:rsid w:val="0032443B"/>
    <w:rsid w:val="00324AFD"/>
    <w:rsid w:val="003259B4"/>
    <w:rsid w:val="00327F9B"/>
    <w:rsid w:val="0033133C"/>
    <w:rsid w:val="00332AFB"/>
    <w:rsid w:val="0033386E"/>
    <w:rsid w:val="003344D2"/>
    <w:rsid w:val="00340899"/>
    <w:rsid w:val="00341EC3"/>
    <w:rsid w:val="00342301"/>
    <w:rsid w:val="003432BF"/>
    <w:rsid w:val="0034489D"/>
    <w:rsid w:val="00347E11"/>
    <w:rsid w:val="00347F50"/>
    <w:rsid w:val="00350DC6"/>
    <w:rsid w:val="003522C0"/>
    <w:rsid w:val="003537C7"/>
    <w:rsid w:val="0035464E"/>
    <w:rsid w:val="0035519F"/>
    <w:rsid w:val="00362391"/>
    <w:rsid w:val="00362E68"/>
    <w:rsid w:val="00363D42"/>
    <w:rsid w:val="003651F7"/>
    <w:rsid w:val="00365598"/>
    <w:rsid w:val="00365CE3"/>
    <w:rsid w:val="0036752F"/>
    <w:rsid w:val="003675EB"/>
    <w:rsid w:val="003678C0"/>
    <w:rsid w:val="0037345A"/>
    <w:rsid w:val="00374B25"/>
    <w:rsid w:val="00376635"/>
    <w:rsid w:val="00381C47"/>
    <w:rsid w:val="00382F73"/>
    <w:rsid w:val="00383092"/>
    <w:rsid w:val="00383D22"/>
    <w:rsid w:val="00385269"/>
    <w:rsid w:val="00395F3D"/>
    <w:rsid w:val="003A035F"/>
    <w:rsid w:val="003A104B"/>
    <w:rsid w:val="003A127C"/>
    <w:rsid w:val="003A445D"/>
    <w:rsid w:val="003A6787"/>
    <w:rsid w:val="003A7098"/>
    <w:rsid w:val="003A7A87"/>
    <w:rsid w:val="003B00F1"/>
    <w:rsid w:val="003B579C"/>
    <w:rsid w:val="003B630F"/>
    <w:rsid w:val="003B6D2D"/>
    <w:rsid w:val="003C0D0F"/>
    <w:rsid w:val="003C262A"/>
    <w:rsid w:val="003C66FE"/>
    <w:rsid w:val="003D0E30"/>
    <w:rsid w:val="003D1CE9"/>
    <w:rsid w:val="003D286A"/>
    <w:rsid w:val="003D341E"/>
    <w:rsid w:val="003D4166"/>
    <w:rsid w:val="003D5CA6"/>
    <w:rsid w:val="003D6EDB"/>
    <w:rsid w:val="003E097F"/>
    <w:rsid w:val="003E3A02"/>
    <w:rsid w:val="003E53FE"/>
    <w:rsid w:val="003F53C0"/>
    <w:rsid w:val="003F57EF"/>
    <w:rsid w:val="003F66C6"/>
    <w:rsid w:val="003F718B"/>
    <w:rsid w:val="00400022"/>
    <w:rsid w:val="00400DB9"/>
    <w:rsid w:val="00402E07"/>
    <w:rsid w:val="004122E5"/>
    <w:rsid w:val="004124E1"/>
    <w:rsid w:val="004131A0"/>
    <w:rsid w:val="00413548"/>
    <w:rsid w:val="004146BC"/>
    <w:rsid w:val="00416CED"/>
    <w:rsid w:val="004220D0"/>
    <w:rsid w:val="00426626"/>
    <w:rsid w:val="00426DA7"/>
    <w:rsid w:val="0042769B"/>
    <w:rsid w:val="00431619"/>
    <w:rsid w:val="00432805"/>
    <w:rsid w:val="00433F6D"/>
    <w:rsid w:val="00434C8D"/>
    <w:rsid w:val="004365D5"/>
    <w:rsid w:val="00436C3C"/>
    <w:rsid w:val="0044215E"/>
    <w:rsid w:val="00443D3E"/>
    <w:rsid w:val="00453763"/>
    <w:rsid w:val="0045378A"/>
    <w:rsid w:val="004539AD"/>
    <w:rsid w:val="00453D77"/>
    <w:rsid w:val="00457B48"/>
    <w:rsid w:val="004600FE"/>
    <w:rsid w:val="00460A1D"/>
    <w:rsid w:val="00462756"/>
    <w:rsid w:val="00462CD4"/>
    <w:rsid w:val="0046394B"/>
    <w:rsid w:val="00464BA1"/>
    <w:rsid w:val="00467230"/>
    <w:rsid w:val="00470D54"/>
    <w:rsid w:val="00471B70"/>
    <w:rsid w:val="00472899"/>
    <w:rsid w:val="00476904"/>
    <w:rsid w:val="0047748E"/>
    <w:rsid w:val="0047784E"/>
    <w:rsid w:val="00480CAA"/>
    <w:rsid w:val="0048204D"/>
    <w:rsid w:val="00482C6C"/>
    <w:rsid w:val="0048530A"/>
    <w:rsid w:val="004854F6"/>
    <w:rsid w:val="00485E27"/>
    <w:rsid w:val="0048622D"/>
    <w:rsid w:val="00486E44"/>
    <w:rsid w:val="0048752A"/>
    <w:rsid w:val="00492A86"/>
    <w:rsid w:val="00495B71"/>
    <w:rsid w:val="0049783B"/>
    <w:rsid w:val="004A0748"/>
    <w:rsid w:val="004A1AFA"/>
    <w:rsid w:val="004A4593"/>
    <w:rsid w:val="004A58A3"/>
    <w:rsid w:val="004A776B"/>
    <w:rsid w:val="004B14BC"/>
    <w:rsid w:val="004B3581"/>
    <w:rsid w:val="004B3687"/>
    <w:rsid w:val="004B3E89"/>
    <w:rsid w:val="004B542B"/>
    <w:rsid w:val="004B6C16"/>
    <w:rsid w:val="004B75C9"/>
    <w:rsid w:val="004C0FF1"/>
    <w:rsid w:val="004C377E"/>
    <w:rsid w:val="004C5334"/>
    <w:rsid w:val="004C5F7C"/>
    <w:rsid w:val="004D1101"/>
    <w:rsid w:val="004D3015"/>
    <w:rsid w:val="004D75F0"/>
    <w:rsid w:val="004E1118"/>
    <w:rsid w:val="004E1909"/>
    <w:rsid w:val="004E1AA1"/>
    <w:rsid w:val="004E36FC"/>
    <w:rsid w:val="004E5033"/>
    <w:rsid w:val="004E626A"/>
    <w:rsid w:val="004F1117"/>
    <w:rsid w:val="004F4EDB"/>
    <w:rsid w:val="004F56F2"/>
    <w:rsid w:val="004F6CB0"/>
    <w:rsid w:val="004F769D"/>
    <w:rsid w:val="00500554"/>
    <w:rsid w:val="0050375D"/>
    <w:rsid w:val="0050415E"/>
    <w:rsid w:val="005056CB"/>
    <w:rsid w:val="00505808"/>
    <w:rsid w:val="00505B3B"/>
    <w:rsid w:val="005073A6"/>
    <w:rsid w:val="00510B3E"/>
    <w:rsid w:val="005113C0"/>
    <w:rsid w:val="00512F66"/>
    <w:rsid w:val="00513431"/>
    <w:rsid w:val="00514DB3"/>
    <w:rsid w:val="00515545"/>
    <w:rsid w:val="00515BF1"/>
    <w:rsid w:val="005164F7"/>
    <w:rsid w:val="00517AC6"/>
    <w:rsid w:val="00520AFC"/>
    <w:rsid w:val="005226B6"/>
    <w:rsid w:val="00524073"/>
    <w:rsid w:val="00530308"/>
    <w:rsid w:val="00530D20"/>
    <w:rsid w:val="00531C9F"/>
    <w:rsid w:val="00531D45"/>
    <w:rsid w:val="005332ED"/>
    <w:rsid w:val="005334C9"/>
    <w:rsid w:val="0053385B"/>
    <w:rsid w:val="0053731B"/>
    <w:rsid w:val="00540067"/>
    <w:rsid w:val="005421AB"/>
    <w:rsid w:val="00546CDF"/>
    <w:rsid w:val="005477A0"/>
    <w:rsid w:val="0054790E"/>
    <w:rsid w:val="00550299"/>
    <w:rsid w:val="00550B46"/>
    <w:rsid w:val="0055613D"/>
    <w:rsid w:val="00556460"/>
    <w:rsid w:val="0055688B"/>
    <w:rsid w:val="00556FCF"/>
    <w:rsid w:val="00557712"/>
    <w:rsid w:val="00557D91"/>
    <w:rsid w:val="005608DE"/>
    <w:rsid w:val="00561315"/>
    <w:rsid w:val="0056356A"/>
    <w:rsid w:val="005638DA"/>
    <w:rsid w:val="00563E6A"/>
    <w:rsid w:val="005652F7"/>
    <w:rsid w:val="00567168"/>
    <w:rsid w:val="00567629"/>
    <w:rsid w:val="00572514"/>
    <w:rsid w:val="00574DEB"/>
    <w:rsid w:val="005750E1"/>
    <w:rsid w:val="0057564D"/>
    <w:rsid w:val="005765B0"/>
    <w:rsid w:val="0057725B"/>
    <w:rsid w:val="00581FFD"/>
    <w:rsid w:val="00583580"/>
    <w:rsid w:val="00585565"/>
    <w:rsid w:val="00585D4E"/>
    <w:rsid w:val="00585E5F"/>
    <w:rsid w:val="005872C5"/>
    <w:rsid w:val="00587A69"/>
    <w:rsid w:val="00592A82"/>
    <w:rsid w:val="00592B7B"/>
    <w:rsid w:val="00594195"/>
    <w:rsid w:val="00595D3D"/>
    <w:rsid w:val="005A0C16"/>
    <w:rsid w:val="005A2983"/>
    <w:rsid w:val="005A2E6B"/>
    <w:rsid w:val="005A3D6B"/>
    <w:rsid w:val="005A54C4"/>
    <w:rsid w:val="005B22CE"/>
    <w:rsid w:val="005B2403"/>
    <w:rsid w:val="005B3536"/>
    <w:rsid w:val="005B5652"/>
    <w:rsid w:val="005C11BC"/>
    <w:rsid w:val="005C5722"/>
    <w:rsid w:val="005D0340"/>
    <w:rsid w:val="005D1CBA"/>
    <w:rsid w:val="005D3588"/>
    <w:rsid w:val="005D3689"/>
    <w:rsid w:val="005D635E"/>
    <w:rsid w:val="005D667F"/>
    <w:rsid w:val="005D697A"/>
    <w:rsid w:val="005D75C3"/>
    <w:rsid w:val="005E0773"/>
    <w:rsid w:val="005E6202"/>
    <w:rsid w:val="005F0EA6"/>
    <w:rsid w:val="005F190E"/>
    <w:rsid w:val="005F2B29"/>
    <w:rsid w:val="005F3880"/>
    <w:rsid w:val="005F3C32"/>
    <w:rsid w:val="005F6A80"/>
    <w:rsid w:val="006024B1"/>
    <w:rsid w:val="00602873"/>
    <w:rsid w:val="00602ACD"/>
    <w:rsid w:val="00603FF6"/>
    <w:rsid w:val="0060489D"/>
    <w:rsid w:val="00605C9C"/>
    <w:rsid w:val="00606B20"/>
    <w:rsid w:val="006100AA"/>
    <w:rsid w:val="00610E99"/>
    <w:rsid w:val="00611593"/>
    <w:rsid w:val="006121B2"/>
    <w:rsid w:val="00613460"/>
    <w:rsid w:val="00613F3D"/>
    <w:rsid w:val="0061417F"/>
    <w:rsid w:val="00617ACA"/>
    <w:rsid w:val="00620DBA"/>
    <w:rsid w:val="006229E9"/>
    <w:rsid w:val="00622D29"/>
    <w:rsid w:val="00626EC8"/>
    <w:rsid w:val="0063008F"/>
    <w:rsid w:val="00634D67"/>
    <w:rsid w:val="00636A25"/>
    <w:rsid w:val="00637A01"/>
    <w:rsid w:val="00643D51"/>
    <w:rsid w:val="00644468"/>
    <w:rsid w:val="00644602"/>
    <w:rsid w:val="0064475F"/>
    <w:rsid w:val="00647BC5"/>
    <w:rsid w:val="006544D8"/>
    <w:rsid w:val="0065555E"/>
    <w:rsid w:val="006557D3"/>
    <w:rsid w:val="00662100"/>
    <w:rsid w:val="00663E9C"/>
    <w:rsid w:val="00667235"/>
    <w:rsid w:val="00672F65"/>
    <w:rsid w:val="00673C86"/>
    <w:rsid w:val="00674399"/>
    <w:rsid w:val="00675B8D"/>
    <w:rsid w:val="006845B9"/>
    <w:rsid w:val="0068469F"/>
    <w:rsid w:val="006863DD"/>
    <w:rsid w:val="006866B2"/>
    <w:rsid w:val="006916EC"/>
    <w:rsid w:val="00694379"/>
    <w:rsid w:val="006955DE"/>
    <w:rsid w:val="006957A5"/>
    <w:rsid w:val="00696172"/>
    <w:rsid w:val="00696590"/>
    <w:rsid w:val="006A15C0"/>
    <w:rsid w:val="006A1982"/>
    <w:rsid w:val="006A325C"/>
    <w:rsid w:val="006A6782"/>
    <w:rsid w:val="006B0555"/>
    <w:rsid w:val="006B19C4"/>
    <w:rsid w:val="006B2F1D"/>
    <w:rsid w:val="006B3D4E"/>
    <w:rsid w:val="006B404C"/>
    <w:rsid w:val="006B5E04"/>
    <w:rsid w:val="006B5EC5"/>
    <w:rsid w:val="006B5F0A"/>
    <w:rsid w:val="006B6066"/>
    <w:rsid w:val="006B624B"/>
    <w:rsid w:val="006C10C8"/>
    <w:rsid w:val="006C18B3"/>
    <w:rsid w:val="006C45F8"/>
    <w:rsid w:val="006C57E4"/>
    <w:rsid w:val="006C580B"/>
    <w:rsid w:val="006C5BF5"/>
    <w:rsid w:val="006C601E"/>
    <w:rsid w:val="006C7B68"/>
    <w:rsid w:val="006D2517"/>
    <w:rsid w:val="006D27EC"/>
    <w:rsid w:val="006D5221"/>
    <w:rsid w:val="006D577A"/>
    <w:rsid w:val="006E028F"/>
    <w:rsid w:val="006E1D70"/>
    <w:rsid w:val="006E456B"/>
    <w:rsid w:val="006F1038"/>
    <w:rsid w:val="006F37AB"/>
    <w:rsid w:val="006F54F3"/>
    <w:rsid w:val="006F561C"/>
    <w:rsid w:val="006F6AA8"/>
    <w:rsid w:val="007021D5"/>
    <w:rsid w:val="00702DF1"/>
    <w:rsid w:val="00703FDE"/>
    <w:rsid w:val="007044F4"/>
    <w:rsid w:val="0070652F"/>
    <w:rsid w:val="00707EEE"/>
    <w:rsid w:val="0071038F"/>
    <w:rsid w:val="0071052F"/>
    <w:rsid w:val="00711D41"/>
    <w:rsid w:val="007170EF"/>
    <w:rsid w:val="00717DCE"/>
    <w:rsid w:val="00717FB9"/>
    <w:rsid w:val="007201BF"/>
    <w:rsid w:val="00720B35"/>
    <w:rsid w:val="00721966"/>
    <w:rsid w:val="007223AC"/>
    <w:rsid w:val="007241A1"/>
    <w:rsid w:val="0072508E"/>
    <w:rsid w:val="00725579"/>
    <w:rsid w:val="00725582"/>
    <w:rsid w:val="00727D15"/>
    <w:rsid w:val="00730742"/>
    <w:rsid w:val="0073079F"/>
    <w:rsid w:val="00731764"/>
    <w:rsid w:val="007338C0"/>
    <w:rsid w:val="00734343"/>
    <w:rsid w:val="00736BBE"/>
    <w:rsid w:val="007427EB"/>
    <w:rsid w:val="007436BD"/>
    <w:rsid w:val="0074676F"/>
    <w:rsid w:val="007512C0"/>
    <w:rsid w:val="00751357"/>
    <w:rsid w:val="00751A2A"/>
    <w:rsid w:val="00751BFB"/>
    <w:rsid w:val="0075322B"/>
    <w:rsid w:val="00754FBF"/>
    <w:rsid w:val="007566D1"/>
    <w:rsid w:val="00762F00"/>
    <w:rsid w:val="00771C8C"/>
    <w:rsid w:val="00773866"/>
    <w:rsid w:val="0077418A"/>
    <w:rsid w:val="0077460E"/>
    <w:rsid w:val="00777D00"/>
    <w:rsid w:val="00780F4C"/>
    <w:rsid w:val="00781700"/>
    <w:rsid w:val="00781B8F"/>
    <w:rsid w:val="00781C8D"/>
    <w:rsid w:val="00781F79"/>
    <w:rsid w:val="00784C7C"/>
    <w:rsid w:val="00786115"/>
    <w:rsid w:val="007865CA"/>
    <w:rsid w:val="00795419"/>
    <w:rsid w:val="00796751"/>
    <w:rsid w:val="007A0654"/>
    <w:rsid w:val="007A06BD"/>
    <w:rsid w:val="007A29B9"/>
    <w:rsid w:val="007A591C"/>
    <w:rsid w:val="007B19C3"/>
    <w:rsid w:val="007B2956"/>
    <w:rsid w:val="007B552F"/>
    <w:rsid w:val="007B7FA7"/>
    <w:rsid w:val="007C2883"/>
    <w:rsid w:val="007C3EAA"/>
    <w:rsid w:val="007C414A"/>
    <w:rsid w:val="007C43B1"/>
    <w:rsid w:val="007C4BC6"/>
    <w:rsid w:val="007D1511"/>
    <w:rsid w:val="007D2870"/>
    <w:rsid w:val="007D3150"/>
    <w:rsid w:val="007D4F95"/>
    <w:rsid w:val="007E13C6"/>
    <w:rsid w:val="007E23FF"/>
    <w:rsid w:val="007E3003"/>
    <w:rsid w:val="007E306E"/>
    <w:rsid w:val="007E4605"/>
    <w:rsid w:val="007E65D1"/>
    <w:rsid w:val="007F077A"/>
    <w:rsid w:val="007F25F1"/>
    <w:rsid w:val="007F2C3E"/>
    <w:rsid w:val="007F432C"/>
    <w:rsid w:val="007F72A4"/>
    <w:rsid w:val="0080106C"/>
    <w:rsid w:val="00805764"/>
    <w:rsid w:val="0080615E"/>
    <w:rsid w:val="00806347"/>
    <w:rsid w:val="00811EB3"/>
    <w:rsid w:val="00814C2E"/>
    <w:rsid w:val="00815652"/>
    <w:rsid w:val="008168FD"/>
    <w:rsid w:val="008212D4"/>
    <w:rsid w:val="0082301F"/>
    <w:rsid w:val="00823065"/>
    <w:rsid w:val="008242A8"/>
    <w:rsid w:val="00824795"/>
    <w:rsid w:val="00830BDB"/>
    <w:rsid w:val="00835126"/>
    <w:rsid w:val="00846501"/>
    <w:rsid w:val="0084715C"/>
    <w:rsid w:val="0085039F"/>
    <w:rsid w:val="008503A6"/>
    <w:rsid w:val="00850F28"/>
    <w:rsid w:val="008512C0"/>
    <w:rsid w:val="008523F3"/>
    <w:rsid w:val="008525E0"/>
    <w:rsid w:val="00853721"/>
    <w:rsid w:val="0085391B"/>
    <w:rsid w:val="00853A89"/>
    <w:rsid w:val="00854D70"/>
    <w:rsid w:val="0085581D"/>
    <w:rsid w:val="00861C8F"/>
    <w:rsid w:val="0086210E"/>
    <w:rsid w:val="00863D7C"/>
    <w:rsid w:val="00866CF0"/>
    <w:rsid w:val="00871173"/>
    <w:rsid w:val="00872EB4"/>
    <w:rsid w:val="00872F1A"/>
    <w:rsid w:val="00875B84"/>
    <w:rsid w:val="0088224F"/>
    <w:rsid w:val="00887002"/>
    <w:rsid w:val="00893797"/>
    <w:rsid w:val="00896143"/>
    <w:rsid w:val="00896941"/>
    <w:rsid w:val="008975B1"/>
    <w:rsid w:val="00897E2D"/>
    <w:rsid w:val="008A31A2"/>
    <w:rsid w:val="008A4470"/>
    <w:rsid w:val="008A6627"/>
    <w:rsid w:val="008A6B89"/>
    <w:rsid w:val="008B26AB"/>
    <w:rsid w:val="008B3543"/>
    <w:rsid w:val="008B4EAF"/>
    <w:rsid w:val="008B57B0"/>
    <w:rsid w:val="008B77DC"/>
    <w:rsid w:val="008B7DB5"/>
    <w:rsid w:val="008C0278"/>
    <w:rsid w:val="008C0463"/>
    <w:rsid w:val="008C1C25"/>
    <w:rsid w:val="008C2941"/>
    <w:rsid w:val="008C52DA"/>
    <w:rsid w:val="008D0E5F"/>
    <w:rsid w:val="008D358E"/>
    <w:rsid w:val="008D5B9D"/>
    <w:rsid w:val="008D68E5"/>
    <w:rsid w:val="008E0C5B"/>
    <w:rsid w:val="008E2E6F"/>
    <w:rsid w:val="008E4910"/>
    <w:rsid w:val="008E7196"/>
    <w:rsid w:val="008F0486"/>
    <w:rsid w:val="008F0771"/>
    <w:rsid w:val="008F0B4F"/>
    <w:rsid w:val="008F16AA"/>
    <w:rsid w:val="008F18D2"/>
    <w:rsid w:val="008F4289"/>
    <w:rsid w:val="009010E8"/>
    <w:rsid w:val="00901C2F"/>
    <w:rsid w:val="00903163"/>
    <w:rsid w:val="00906F19"/>
    <w:rsid w:val="00912544"/>
    <w:rsid w:val="00912948"/>
    <w:rsid w:val="00912ABE"/>
    <w:rsid w:val="00914D9F"/>
    <w:rsid w:val="00915100"/>
    <w:rsid w:val="00915201"/>
    <w:rsid w:val="00916433"/>
    <w:rsid w:val="0091766E"/>
    <w:rsid w:val="0092553A"/>
    <w:rsid w:val="00925AAF"/>
    <w:rsid w:val="009306EC"/>
    <w:rsid w:val="009331C1"/>
    <w:rsid w:val="009331FD"/>
    <w:rsid w:val="00933DEB"/>
    <w:rsid w:val="0093410F"/>
    <w:rsid w:val="00934A49"/>
    <w:rsid w:val="00937179"/>
    <w:rsid w:val="00937AC5"/>
    <w:rsid w:val="0094246D"/>
    <w:rsid w:val="00950557"/>
    <w:rsid w:val="00952AD2"/>
    <w:rsid w:val="0095471B"/>
    <w:rsid w:val="00954952"/>
    <w:rsid w:val="009549F3"/>
    <w:rsid w:val="00954E2C"/>
    <w:rsid w:val="00956960"/>
    <w:rsid w:val="009574BE"/>
    <w:rsid w:val="0095754B"/>
    <w:rsid w:val="0096337A"/>
    <w:rsid w:val="00963D83"/>
    <w:rsid w:val="0096746D"/>
    <w:rsid w:val="0097053D"/>
    <w:rsid w:val="00974E23"/>
    <w:rsid w:val="009803A1"/>
    <w:rsid w:val="009815BF"/>
    <w:rsid w:val="00985164"/>
    <w:rsid w:val="009905B8"/>
    <w:rsid w:val="00992874"/>
    <w:rsid w:val="009934BF"/>
    <w:rsid w:val="009951B0"/>
    <w:rsid w:val="00996F94"/>
    <w:rsid w:val="009A0CA4"/>
    <w:rsid w:val="009A2B88"/>
    <w:rsid w:val="009A2CFC"/>
    <w:rsid w:val="009A37ED"/>
    <w:rsid w:val="009A5576"/>
    <w:rsid w:val="009A6007"/>
    <w:rsid w:val="009B0E6B"/>
    <w:rsid w:val="009B3755"/>
    <w:rsid w:val="009B44B6"/>
    <w:rsid w:val="009B7501"/>
    <w:rsid w:val="009C10CC"/>
    <w:rsid w:val="009C2895"/>
    <w:rsid w:val="009C4243"/>
    <w:rsid w:val="009C44B5"/>
    <w:rsid w:val="009C47F8"/>
    <w:rsid w:val="009C5BDB"/>
    <w:rsid w:val="009C66C8"/>
    <w:rsid w:val="009D09CC"/>
    <w:rsid w:val="009D0C7B"/>
    <w:rsid w:val="009D0C94"/>
    <w:rsid w:val="009D29A2"/>
    <w:rsid w:val="009D2AEB"/>
    <w:rsid w:val="009D318F"/>
    <w:rsid w:val="009D3333"/>
    <w:rsid w:val="009D371D"/>
    <w:rsid w:val="009D730E"/>
    <w:rsid w:val="009E43E2"/>
    <w:rsid w:val="009F1C40"/>
    <w:rsid w:val="009F4343"/>
    <w:rsid w:val="009F59BD"/>
    <w:rsid w:val="00A0060C"/>
    <w:rsid w:val="00A0164A"/>
    <w:rsid w:val="00A03D89"/>
    <w:rsid w:val="00A05499"/>
    <w:rsid w:val="00A14017"/>
    <w:rsid w:val="00A151A9"/>
    <w:rsid w:val="00A15326"/>
    <w:rsid w:val="00A15AEF"/>
    <w:rsid w:val="00A1657A"/>
    <w:rsid w:val="00A20B2A"/>
    <w:rsid w:val="00A223CA"/>
    <w:rsid w:val="00A2277B"/>
    <w:rsid w:val="00A24BB3"/>
    <w:rsid w:val="00A31A52"/>
    <w:rsid w:val="00A33FCF"/>
    <w:rsid w:val="00A359AE"/>
    <w:rsid w:val="00A3620D"/>
    <w:rsid w:val="00A40A35"/>
    <w:rsid w:val="00A41C19"/>
    <w:rsid w:val="00A42A6A"/>
    <w:rsid w:val="00A43470"/>
    <w:rsid w:val="00A440D4"/>
    <w:rsid w:val="00A457A1"/>
    <w:rsid w:val="00A45924"/>
    <w:rsid w:val="00A478CA"/>
    <w:rsid w:val="00A47F04"/>
    <w:rsid w:val="00A530C3"/>
    <w:rsid w:val="00A62871"/>
    <w:rsid w:val="00A642B7"/>
    <w:rsid w:val="00A7130E"/>
    <w:rsid w:val="00A74464"/>
    <w:rsid w:val="00A77D1C"/>
    <w:rsid w:val="00A80A9B"/>
    <w:rsid w:val="00A81D14"/>
    <w:rsid w:val="00A84A12"/>
    <w:rsid w:val="00A85149"/>
    <w:rsid w:val="00A90786"/>
    <w:rsid w:val="00A908FB"/>
    <w:rsid w:val="00A90AB7"/>
    <w:rsid w:val="00AA09EA"/>
    <w:rsid w:val="00AA0DA0"/>
    <w:rsid w:val="00AA1979"/>
    <w:rsid w:val="00AA6025"/>
    <w:rsid w:val="00AA699C"/>
    <w:rsid w:val="00AB08D6"/>
    <w:rsid w:val="00AB1BDD"/>
    <w:rsid w:val="00AB432B"/>
    <w:rsid w:val="00AB6154"/>
    <w:rsid w:val="00AB7BBA"/>
    <w:rsid w:val="00AC0508"/>
    <w:rsid w:val="00AC4D52"/>
    <w:rsid w:val="00AC5CF9"/>
    <w:rsid w:val="00AC6349"/>
    <w:rsid w:val="00AD006C"/>
    <w:rsid w:val="00AD20FD"/>
    <w:rsid w:val="00AD5148"/>
    <w:rsid w:val="00AD5B79"/>
    <w:rsid w:val="00AD7B8B"/>
    <w:rsid w:val="00AE3229"/>
    <w:rsid w:val="00AE43AC"/>
    <w:rsid w:val="00AE586E"/>
    <w:rsid w:val="00AF1055"/>
    <w:rsid w:val="00AF2D67"/>
    <w:rsid w:val="00AF402E"/>
    <w:rsid w:val="00AF4DBD"/>
    <w:rsid w:val="00AF67BE"/>
    <w:rsid w:val="00AF716F"/>
    <w:rsid w:val="00B01034"/>
    <w:rsid w:val="00B025CC"/>
    <w:rsid w:val="00B04023"/>
    <w:rsid w:val="00B04434"/>
    <w:rsid w:val="00B04CED"/>
    <w:rsid w:val="00B06A56"/>
    <w:rsid w:val="00B10C64"/>
    <w:rsid w:val="00B10E07"/>
    <w:rsid w:val="00B171F9"/>
    <w:rsid w:val="00B231F5"/>
    <w:rsid w:val="00B26772"/>
    <w:rsid w:val="00B27A5E"/>
    <w:rsid w:val="00B33B9D"/>
    <w:rsid w:val="00B33EFD"/>
    <w:rsid w:val="00B340A6"/>
    <w:rsid w:val="00B35652"/>
    <w:rsid w:val="00B3605E"/>
    <w:rsid w:val="00B40440"/>
    <w:rsid w:val="00B42AF8"/>
    <w:rsid w:val="00B4415F"/>
    <w:rsid w:val="00B458B6"/>
    <w:rsid w:val="00B45EF4"/>
    <w:rsid w:val="00B47851"/>
    <w:rsid w:val="00B50588"/>
    <w:rsid w:val="00B50FEE"/>
    <w:rsid w:val="00B5195B"/>
    <w:rsid w:val="00B53031"/>
    <w:rsid w:val="00B53AFF"/>
    <w:rsid w:val="00B54E49"/>
    <w:rsid w:val="00B57091"/>
    <w:rsid w:val="00B572D2"/>
    <w:rsid w:val="00B57730"/>
    <w:rsid w:val="00B57942"/>
    <w:rsid w:val="00B621AA"/>
    <w:rsid w:val="00B63A8F"/>
    <w:rsid w:val="00B6489A"/>
    <w:rsid w:val="00B70F02"/>
    <w:rsid w:val="00B74990"/>
    <w:rsid w:val="00B75B86"/>
    <w:rsid w:val="00B763EE"/>
    <w:rsid w:val="00B77467"/>
    <w:rsid w:val="00B8483C"/>
    <w:rsid w:val="00B93427"/>
    <w:rsid w:val="00B9351F"/>
    <w:rsid w:val="00B96056"/>
    <w:rsid w:val="00BA2D7B"/>
    <w:rsid w:val="00BA2D95"/>
    <w:rsid w:val="00BA3EFF"/>
    <w:rsid w:val="00BA4888"/>
    <w:rsid w:val="00BA4F40"/>
    <w:rsid w:val="00BA6D7F"/>
    <w:rsid w:val="00BB080C"/>
    <w:rsid w:val="00BB2CF9"/>
    <w:rsid w:val="00BB50CB"/>
    <w:rsid w:val="00BB5146"/>
    <w:rsid w:val="00BB5F19"/>
    <w:rsid w:val="00BB7EBD"/>
    <w:rsid w:val="00BC0B36"/>
    <w:rsid w:val="00BC2B4B"/>
    <w:rsid w:val="00BC471E"/>
    <w:rsid w:val="00BC4740"/>
    <w:rsid w:val="00BC50EC"/>
    <w:rsid w:val="00BC51D8"/>
    <w:rsid w:val="00BC6251"/>
    <w:rsid w:val="00BC7613"/>
    <w:rsid w:val="00BD0963"/>
    <w:rsid w:val="00BD173F"/>
    <w:rsid w:val="00BD37CC"/>
    <w:rsid w:val="00BD3AB5"/>
    <w:rsid w:val="00BD3EFF"/>
    <w:rsid w:val="00BD6449"/>
    <w:rsid w:val="00BD6DEC"/>
    <w:rsid w:val="00BD71CF"/>
    <w:rsid w:val="00BD733C"/>
    <w:rsid w:val="00BE1338"/>
    <w:rsid w:val="00BE2E8D"/>
    <w:rsid w:val="00BE3E93"/>
    <w:rsid w:val="00BE4563"/>
    <w:rsid w:val="00BE5E20"/>
    <w:rsid w:val="00BE6FD1"/>
    <w:rsid w:val="00BE7D7D"/>
    <w:rsid w:val="00BF2FBB"/>
    <w:rsid w:val="00BF539A"/>
    <w:rsid w:val="00BF58FB"/>
    <w:rsid w:val="00C02F34"/>
    <w:rsid w:val="00C03E35"/>
    <w:rsid w:val="00C06148"/>
    <w:rsid w:val="00C06926"/>
    <w:rsid w:val="00C10767"/>
    <w:rsid w:val="00C12231"/>
    <w:rsid w:val="00C1266E"/>
    <w:rsid w:val="00C138CA"/>
    <w:rsid w:val="00C14057"/>
    <w:rsid w:val="00C15205"/>
    <w:rsid w:val="00C16BC4"/>
    <w:rsid w:val="00C16E57"/>
    <w:rsid w:val="00C20BBA"/>
    <w:rsid w:val="00C2356B"/>
    <w:rsid w:val="00C25093"/>
    <w:rsid w:val="00C26723"/>
    <w:rsid w:val="00C278F9"/>
    <w:rsid w:val="00C30D20"/>
    <w:rsid w:val="00C3170C"/>
    <w:rsid w:val="00C326D5"/>
    <w:rsid w:val="00C352F7"/>
    <w:rsid w:val="00C40B22"/>
    <w:rsid w:val="00C41CE5"/>
    <w:rsid w:val="00C41E14"/>
    <w:rsid w:val="00C426F4"/>
    <w:rsid w:val="00C435C1"/>
    <w:rsid w:val="00C453AE"/>
    <w:rsid w:val="00C4586C"/>
    <w:rsid w:val="00C473FF"/>
    <w:rsid w:val="00C516AA"/>
    <w:rsid w:val="00C5382E"/>
    <w:rsid w:val="00C556FB"/>
    <w:rsid w:val="00C56929"/>
    <w:rsid w:val="00C56B08"/>
    <w:rsid w:val="00C60A00"/>
    <w:rsid w:val="00C61310"/>
    <w:rsid w:val="00C63F6B"/>
    <w:rsid w:val="00C644A0"/>
    <w:rsid w:val="00C656A5"/>
    <w:rsid w:val="00C66D16"/>
    <w:rsid w:val="00C67479"/>
    <w:rsid w:val="00C72E95"/>
    <w:rsid w:val="00C755EE"/>
    <w:rsid w:val="00C75CC5"/>
    <w:rsid w:val="00C7779C"/>
    <w:rsid w:val="00C77B7A"/>
    <w:rsid w:val="00C80210"/>
    <w:rsid w:val="00C806F7"/>
    <w:rsid w:val="00C8243F"/>
    <w:rsid w:val="00C86633"/>
    <w:rsid w:val="00C86FEB"/>
    <w:rsid w:val="00C8712F"/>
    <w:rsid w:val="00C9035F"/>
    <w:rsid w:val="00C90E01"/>
    <w:rsid w:val="00C93F73"/>
    <w:rsid w:val="00C94418"/>
    <w:rsid w:val="00C94DF6"/>
    <w:rsid w:val="00CA44AB"/>
    <w:rsid w:val="00CA5E8F"/>
    <w:rsid w:val="00CA6646"/>
    <w:rsid w:val="00CA6B40"/>
    <w:rsid w:val="00CB2EB4"/>
    <w:rsid w:val="00CB3B2B"/>
    <w:rsid w:val="00CB3E11"/>
    <w:rsid w:val="00CB468A"/>
    <w:rsid w:val="00CB4920"/>
    <w:rsid w:val="00CB5181"/>
    <w:rsid w:val="00CB7CE9"/>
    <w:rsid w:val="00CC13D4"/>
    <w:rsid w:val="00CC1DC0"/>
    <w:rsid w:val="00CC27FD"/>
    <w:rsid w:val="00CC29FB"/>
    <w:rsid w:val="00CC3069"/>
    <w:rsid w:val="00CC6679"/>
    <w:rsid w:val="00CC7D7D"/>
    <w:rsid w:val="00CD3F07"/>
    <w:rsid w:val="00CD60E6"/>
    <w:rsid w:val="00CD7898"/>
    <w:rsid w:val="00CE0D7F"/>
    <w:rsid w:val="00CE1656"/>
    <w:rsid w:val="00CE4973"/>
    <w:rsid w:val="00CE657A"/>
    <w:rsid w:val="00CE73B7"/>
    <w:rsid w:val="00CE74E7"/>
    <w:rsid w:val="00CEAB72"/>
    <w:rsid w:val="00CF15E9"/>
    <w:rsid w:val="00CF4D61"/>
    <w:rsid w:val="00CF57A0"/>
    <w:rsid w:val="00CF6D91"/>
    <w:rsid w:val="00CF78A8"/>
    <w:rsid w:val="00D02BA8"/>
    <w:rsid w:val="00D04414"/>
    <w:rsid w:val="00D07A9F"/>
    <w:rsid w:val="00D10D0C"/>
    <w:rsid w:val="00D163B2"/>
    <w:rsid w:val="00D166F6"/>
    <w:rsid w:val="00D178FB"/>
    <w:rsid w:val="00D17FDB"/>
    <w:rsid w:val="00D213A9"/>
    <w:rsid w:val="00D30CD1"/>
    <w:rsid w:val="00D32F7F"/>
    <w:rsid w:val="00D36FB0"/>
    <w:rsid w:val="00D37E99"/>
    <w:rsid w:val="00D42B9C"/>
    <w:rsid w:val="00D44864"/>
    <w:rsid w:val="00D511C7"/>
    <w:rsid w:val="00D535C3"/>
    <w:rsid w:val="00D5368C"/>
    <w:rsid w:val="00D53E45"/>
    <w:rsid w:val="00D53F9E"/>
    <w:rsid w:val="00D5412B"/>
    <w:rsid w:val="00D563E5"/>
    <w:rsid w:val="00D569CC"/>
    <w:rsid w:val="00D56E4B"/>
    <w:rsid w:val="00D63327"/>
    <w:rsid w:val="00D63A03"/>
    <w:rsid w:val="00D6463D"/>
    <w:rsid w:val="00D70199"/>
    <w:rsid w:val="00D7120B"/>
    <w:rsid w:val="00D71A9D"/>
    <w:rsid w:val="00D722BA"/>
    <w:rsid w:val="00D72861"/>
    <w:rsid w:val="00D749FA"/>
    <w:rsid w:val="00D76F29"/>
    <w:rsid w:val="00D800BD"/>
    <w:rsid w:val="00D80BAB"/>
    <w:rsid w:val="00D81FD2"/>
    <w:rsid w:val="00D83034"/>
    <w:rsid w:val="00D840CE"/>
    <w:rsid w:val="00D859B4"/>
    <w:rsid w:val="00D86444"/>
    <w:rsid w:val="00D87709"/>
    <w:rsid w:val="00D91514"/>
    <w:rsid w:val="00D92763"/>
    <w:rsid w:val="00D9303E"/>
    <w:rsid w:val="00D94B35"/>
    <w:rsid w:val="00D97E32"/>
    <w:rsid w:val="00DA309A"/>
    <w:rsid w:val="00DA33EB"/>
    <w:rsid w:val="00DA5FD5"/>
    <w:rsid w:val="00DA6495"/>
    <w:rsid w:val="00DA65E5"/>
    <w:rsid w:val="00DA663D"/>
    <w:rsid w:val="00DA7E7B"/>
    <w:rsid w:val="00DB0EA5"/>
    <w:rsid w:val="00DB2572"/>
    <w:rsid w:val="00DB3981"/>
    <w:rsid w:val="00DB5CF5"/>
    <w:rsid w:val="00DB7B62"/>
    <w:rsid w:val="00DC2E0E"/>
    <w:rsid w:val="00DC4316"/>
    <w:rsid w:val="00DC6C0B"/>
    <w:rsid w:val="00DD02CF"/>
    <w:rsid w:val="00DD29FB"/>
    <w:rsid w:val="00DD2D0D"/>
    <w:rsid w:val="00DD66BD"/>
    <w:rsid w:val="00DD70A3"/>
    <w:rsid w:val="00DE2C66"/>
    <w:rsid w:val="00DE46D9"/>
    <w:rsid w:val="00DE611C"/>
    <w:rsid w:val="00DF0703"/>
    <w:rsid w:val="00DF23C5"/>
    <w:rsid w:val="00DF2A79"/>
    <w:rsid w:val="00E044A1"/>
    <w:rsid w:val="00E06CA7"/>
    <w:rsid w:val="00E07951"/>
    <w:rsid w:val="00E07955"/>
    <w:rsid w:val="00E10C05"/>
    <w:rsid w:val="00E122D0"/>
    <w:rsid w:val="00E13A1C"/>
    <w:rsid w:val="00E13E90"/>
    <w:rsid w:val="00E1758E"/>
    <w:rsid w:val="00E23FEB"/>
    <w:rsid w:val="00E26577"/>
    <w:rsid w:val="00E363E4"/>
    <w:rsid w:val="00E37868"/>
    <w:rsid w:val="00E4035D"/>
    <w:rsid w:val="00E40947"/>
    <w:rsid w:val="00E4097A"/>
    <w:rsid w:val="00E41B38"/>
    <w:rsid w:val="00E44578"/>
    <w:rsid w:val="00E445F7"/>
    <w:rsid w:val="00E4586E"/>
    <w:rsid w:val="00E502B7"/>
    <w:rsid w:val="00E51890"/>
    <w:rsid w:val="00E52311"/>
    <w:rsid w:val="00E55694"/>
    <w:rsid w:val="00E612B3"/>
    <w:rsid w:val="00E62D7B"/>
    <w:rsid w:val="00E65A72"/>
    <w:rsid w:val="00E664D1"/>
    <w:rsid w:val="00E670BE"/>
    <w:rsid w:val="00E700F6"/>
    <w:rsid w:val="00E76934"/>
    <w:rsid w:val="00E778D8"/>
    <w:rsid w:val="00E80289"/>
    <w:rsid w:val="00E81EA5"/>
    <w:rsid w:val="00E82597"/>
    <w:rsid w:val="00E82DBB"/>
    <w:rsid w:val="00E86C68"/>
    <w:rsid w:val="00E903B7"/>
    <w:rsid w:val="00E924E3"/>
    <w:rsid w:val="00E95165"/>
    <w:rsid w:val="00E9721D"/>
    <w:rsid w:val="00EA0746"/>
    <w:rsid w:val="00EA1A1A"/>
    <w:rsid w:val="00EA53B2"/>
    <w:rsid w:val="00EA5A98"/>
    <w:rsid w:val="00EA797F"/>
    <w:rsid w:val="00EB04E0"/>
    <w:rsid w:val="00EB6D01"/>
    <w:rsid w:val="00EB7C31"/>
    <w:rsid w:val="00EC1DA1"/>
    <w:rsid w:val="00EC2933"/>
    <w:rsid w:val="00EC2EBA"/>
    <w:rsid w:val="00EC6A7E"/>
    <w:rsid w:val="00ED2A80"/>
    <w:rsid w:val="00ED7573"/>
    <w:rsid w:val="00EE49DE"/>
    <w:rsid w:val="00EE557C"/>
    <w:rsid w:val="00EE6ACC"/>
    <w:rsid w:val="00EE72F3"/>
    <w:rsid w:val="00EF0ECA"/>
    <w:rsid w:val="00EF1817"/>
    <w:rsid w:val="00EF2F25"/>
    <w:rsid w:val="00EF3563"/>
    <w:rsid w:val="00EF3B62"/>
    <w:rsid w:val="00EF40BF"/>
    <w:rsid w:val="00EF4E3F"/>
    <w:rsid w:val="00EF5066"/>
    <w:rsid w:val="00EF512E"/>
    <w:rsid w:val="00EF7165"/>
    <w:rsid w:val="00F04D07"/>
    <w:rsid w:val="00F07E5B"/>
    <w:rsid w:val="00F14711"/>
    <w:rsid w:val="00F14BB7"/>
    <w:rsid w:val="00F153DE"/>
    <w:rsid w:val="00F15992"/>
    <w:rsid w:val="00F2091E"/>
    <w:rsid w:val="00F210CB"/>
    <w:rsid w:val="00F21C93"/>
    <w:rsid w:val="00F22404"/>
    <w:rsid w:val="00F2352D"/>
    <w:rsid w:val="00F23A80"/>
    <w:rsid w:val="00F25C3E"/>
    <w:rsid w:val="00F25FED"/>
    <w:rsid w:val="00F27E06"/>
    <w:rsid w:val="00F3231F"/>
    <w:rsid w:val="00F3307B"/>
    <w:rsid w:val="00F3364B"/>
    <w:rsid w:val="00F336EA"/>
    <w:rsid w:val="00F33D5A"/>
    <w:rsid w:val="00F35CD6"/>
    <w:rsid w:val="00F37434"/>
    <w:rsid w:val="00F45EE4"/>
    <w:rsid w:val="00F50235"/>
    <w:rsid w:val="00F511DE"/>
    <w:rsid w:val="00F517DB"/>
    <w:rsid w:val="00F5719F"/>
    <w:rsid w:val="00F621C1"/>
    <w:rsid w:val="00F62E6D"/>
    <w:rsid w:val="00F6340E"/>
    <w:rsid w:val="00F766D2"/>
    <w:rsid w:val="00F76D6C"/>
    <w:rsid w:val="00F772E5"/>
    <w:rsid w:val="00F80499"/>
    <w:rsid w:val="00F8422E"/>
    <w:rsid w:val="00F92AD0"/>
    <w:rsid w:val="00F9425F"/>
    <w:rsid w:val="00F95162"/>
    <w:rsid w:val="00FA1636"/>
    <w:rsid w:val="00FA2841"/>
    <w:rsid w:val="00FA5853"/>
    <w:rsid w:val="00FA6EB5"/>
    <w:rsid w:val="00FB02DF"/>
    <w:rsid w:val="00FB0508"/>
    <w:rsid w:val="00FB084E"/>
    <w:rsid w:val="00FB0ED4"/>
    <w:rsid w:val="00FB1F94"/>
    <w:rsid w:val="00FB30DC"/>
    <w:rsid w:val="00FB722C"/>
    <w:rsid w:val="00FC0180"/>
    <w:rsid w:val="00FC06FF"/>
    <w:rsid w:val="00FC4CBE"/>
    <w:rsid w:val="00FC6715"/>
    <w:rsid w:val="00FC6A42"/>
    <w:rsid w:val="00FC72EF"/>
    <w:rsid w:val="00FD010A"/>
    <w:rsid w:val="00FD2306"/>
    <w:rsid w:val="00FD2ED5"/>
    <w:rsid w:val="00FD3057"/>
    <w:rsid w:val="00FD3FE3"/>
    <w:rsid w:val="00FE10BC"/>
    <w:rsid w:val="00FE3155"/>
    <w:rsid w:val="00FE46A5"/>
    <w:rsid w:val="00FE6D60"/>
    <w:rsid w:val="00FF0EAF"/>
    <w:rsid w:val="00FF475D"/>
    <w:rsid w:val="00FF486E"/>
    <w:rsid w:val="00FF4D92"/>
    <w:rsid w:val="00FF51BC"/>
    <w:rsid w:val="010EB137"/>
    <w:rsid w:val="01969230"/>
    <w:rsid w:val="01A57BA3"/>
    <w:rsid w:val="01AD0C88"/>
    <w:rsid w:val="01D9EDC1"/>
    <w:rsid w:val="027A05FA"/>
    <w:rsid w:val="02981E62"/>
    <w:rsid w:val="02B73F6D"/>
    <w:rsid w:val="02D58FE4"/>
    <w:rsid w:val="0318DAE0"/>
    <w:rsid w:val="0338F44A"/>
    <w:rsid w:val="03514038"/>
    <w:rsid w:val="039B9B90"/>
    <w:rsid w:val="03CBA2AB"/>
    <w:rsid w:val="03CBEC97"/>
    <w:rsid w:val="042C498A"/>
    <w:rsid w:val="04C9B2E4"/>
    <w:rsid w:val="04CC8B39"/>
    <w:rsid w:val="053D8422"/>
    <w:rsid w:val="05D546FA"/>
    <w:rsid w:val="05E556D7"/>
    <w:rsid w:val="060555AE"/>
    <w:rsid w:val="0655A1A0"/>
    <w:rsid w:val="065C9E99"/>
    <w:rsid w:val="06B10D4F"/>
    <w:rsid w:val="06E9E08E"/>
    <w:rsid w:val="078C8CD6"/>
    <w:rsid w:val="07AC3727"/>
    <w:rsid w:val="07AD90E7"/>
    <w:rsid w:val="07C94DF4"/>
    <w:rsid w:val="07D9AE34"/>
    <w:rsid w:val="07F531C3"/>
    <w:rsid w:val="07FF38D3"/>
    <w:rsid w:val="07FF5102"/>
    <w:rsid w:val="082FC14E"/>
    <w:rsid w:val="08768BA9"/>
    <w:rsid w:val="0882389F"/>
    <w:rsid w:val="08CE34E6"/>
    <w:rsid w:val="08FE232F"/>
    <w:rsid w:val="094824A2"/>
    <w:rsid w:val="09B8DCA6"/>
    <w:rsid w:val="09BE0A0D"/>
    <w:rsid w:val="0A17B71B"/>
    <w:rsid w:val="0A26AE47"/>
    <w:rsid w:val="0A2845AD"/>
    <w:rsid w:val="0AAC1BA7"/>
    <w:rsid w:val="0AD3AD8C"/>
    <w:rsid w:val="0AF99E25"/>
    <w:rsid w:val="0B563122"/>
    <w:rsid w:val="0B6EADF7"/>
    <w:rsid w:val="0BC39132"/>
    <w:rsid w:val="0C3F870E"/>
    <w:rsid w:val="0C4EB6D4"/>
    <w:rsid w:val="0C500378"/>
    <w:rsid w:val="0C63AECF"/>
    <w:rsid w:val="0C6E78E5"/>
    <w:rsid w:val="0C700EAD"/>
    <w:rsid w:val="0CBB30A9"/>
    <w:rsid w:val="0CC463BF"/>
    <w:rsid w:val="0D6F2FA4"/>
    <w:rsid w:val="0D76A4CE"/>
    <w:rsid w:val="0D7C3D25"/>
    <w:rsid w:val="0D8ED9B2"/>
    <w:rsid w:val="0DD524A9"/>
    <w:rsid w:val="0E2C4AA4"/>
    <w:rsid w:val="0E57D62D"/>
    <w:rsid w:val="0E7B3F83"/>
    <w:rsid w:val="0EBCD734"/>
    <w:rsid w:val="0F486064"/>
    <w:rsid w:val="0F768B18"/>
    <w:rsid w:val="0FC25939"/>
    <w:rsid w:val="0FCAE63A"/>
    <w:rsid w:val="0FE44C51"/>
    <w:rsid w:val="1061157E"/>
    <w:rsid w:val="10A1BEAE"/>
    <w:rsid w:val="10D10C43"/>
    <w:rsid w:val="10DAC93A"/>
    <w:rsid w:val="10EAD0C2"/>
    <w:rsid w:val="110200A3"/>
    <w:rsid w:val="113AC9BA"/>
    <w:rsid w:val="117FB8A8"/>
    <w:rsid w:val="11D0A5A6"/>
    <w:rsid w:val="11D9352A"/>
    <w:rsid w:val="126134F8"/>
    <w:rsid w:val="129CE693"/>
    <w:rsid w:val="12D3D910"/>
    <w:rsid w:val="12E241A3"/>
    <w:rsid w:val="13145AF0"/>
    <w:rsid w:val="134E557C"/>
    <w:rsid w:val="13695FD8"/>
    <w:rsid w:val="136FD8D6"/>
    <w:rsid w:val="1387566E"/>
    <w:rsid w:val="1388EEEB"/>
    <w:rsid w:val="1392D1F1"/>
    <w:rsid w:val="1395D4BE"/>
    <w:rsid w:val="13B33ACB"/>
    <w:rsid w:val="13DDC373"/>
    <w:rsid w:val="13EBD8E4"/>
    <w:rsid w:val="1407703B"/>
    <w:rsid w:val="140C0DA1"/>
    <w:rsid w:val="1475B470"/>
    <w:rsid w:val="14D8B1A2"/>
    <w:rsid w:val="152EF10A"/>
    <w:rsid w:val="15348A41"/>
    <w:rsid w:val="15806281"/>
    <w:rsid w:val="1591E8CE"/>
    <w:rsid w:val="15E228D3"/>
    <w:rsid w:val="15F98F28"/>
    <w:rsid w:val="162B9D6A"/>
    <w:rsid w:val="163F5FDE"/>
    <w:rsid w:val="1646F255"/>
    <w:rsid w:val="168044F9"/>
    <w:rsid w:val="16ACC0D5"/>
    <w:rsid w:val="16DF054A"/>
    <w:rsid w:val="170C4B01"/>
    <w:rsid w:val="1720EAC9"/>
    <w:rsid w:val="17E057EC"/>
    <w:rsid w:val="17F3F707"/>
    <w:rsid w:val="1820AC86"/>
    <w:rsid w:val="1857C04F"/>
    <w:rsid w:val="1863C2B6"/>
    <w:rsid w:val="1905678A"/>
    <w:rsid w:val="19298391"/>
    <w:rsid w:val="194F7AA7"/>
    <w:rsid w:val="19A73DA6"/>
    <w:rsid w:val="19E59DEF"/>
    <w:rsid w:val="1A032829"/>
    <w:rsid w:val="1A0F70A0"/>
    <w:rsid w:val="1AC6D730"/>
    <w:rsid w:val="1AD646ED"/>
    <w:rsid w:val="1AF7271E"/>
    <w:rsid w:val="1AFA3026"/>
    <w:rsid w:val="1B114A1A"/>
    <w:rsid w:val="1B338524"/>
    <w:rsid w:val="1B8BF40E"/>
    <w:rsid w:val="1BD3C114"/>
    <w:rsid w:val="1C0D3DC4"/>
    <w:rsid w:val="1C2A1567"/>
    <w:rsid w:val="1C5D9867"/>
    <w:rsid w:val="1C8FCF1D"/>
    <w:rsid w:val="1CE2A26B"/>
    <w:rsid w:val="1D0DDFDA"/>
    <w:rsid w:val="1D23E9FC"/>
    <w:rsid w:val="1DEAEC91"/>
    <w:rsid w:val="1DFABE31"/>
    <w:rsid w:val="1E1A823C"/>
    <w:rsid w:val="1E1BCE63"/>
    <w:rsid w:val="1E8343C7"/>
    <w:rsid w:val="1EA6DA39"/>
    <w:rsid w:val="1EB010D3"/>
    <w:rsid w:val="1EC91300"/>
    <w:rsid w:val="1ED5B0B3"/>
    <w:rsid w:val="1EE618BE"/>
    <w:rsid w:val="1EEA7DFF"/>
    <w:rsid w:val="1F09455A"/>
    <w:rsid w:val="1F2348D4"/>
    <w:rsid w:val="1F370699"/>
    <w:rsid w:val="20076351"/>
    <w:rsid w:val="200944EE"/>
    <w:rsid w:val="201FBB13"/>
    <w:rsid w:val="20429B68"/>
    <w:rsid w:val="206BBCEB"/>
    <w:rsid w:val="208851EA"/>
    <w:rsid w:val="20C4AC87"/>
    <w:rsid w:val="20E27E1B"/>
    <w:rsid w:val="21754E19"/>
    <w:rsid w:val="217E20BF"/>
    <w:rsid w:val="21BD40AB"/>
    <w:rsid w:val="2230172D"/>
    <w:rsid w:val="229F192C"/>
    <w:rsid w:val="22E3C635"/>
    <w:rsid w:val="232FEBF9"/>
    <w:rsid w:val="233649F0"/>
    <w:rsid w:val="233CEF90"/>
    <w:rsid w:val="2378F3AC"/>
    <w:rsid w:val="2398CAB1"/>
    <w:rsid w:val="23B8B084"/>
    <w:rsid w:val="23C2D043"/>
    <w:rsid w:val="23F59174"/>
    <w:rsid w:val="245C39FB"/>
    <w:rsid w:val="24C7D43D"/>
    <w:rsid w:val="24D7D22A"/>
    <w:rsid w:val="25007DDD"/>
    <w:rsid w:val="25982DF7"/>
    <w:rsid w:val="25ADC418"/>
    <w:rsid w:val="25B238EC"/>
    <w:rsid w:val="25B5C984"/>
    <w:rsid w:val="25C00333"/>
    <w:rsid w:val="25F06B74"/>
    <w:rsid w:val="2608ED73"/>
    <w:rsid w:val="268A4016"/>
    <w:rsid w:val="26B0D73E"/>
    <w:rsid w:val="27686987"/>
    <w:rsid w:val="2774226F"/>
    <w:rsid w:val="27F62910"/>
    <w:rsid w:val="286F972D"/>
    <w:rsid w:val="28719C07"/>
    <w:rsid w:val="28EEF31F"/>
    <w:rsid w:val="29E13483"/>
    <w:rsid w:val="29E78D38"/>
    <w:rsid w:val="2A6BFBC3"/>
    <w:rsid w:val="2A8FDB4E"/>
    <w:rsid w:val="2AE0261F"/>
    <w:rsid w:val="2BC603B8"/>
    <w:rsid w:val="2C0EA943"/>
    <w:rsid w:val="2C263B7D"/>
    <w:rsid w:val="2C2BDC83"/>
    <w:rsid w:val="2C311405"/>
    <w:rsid w:val="2C337D3D"/>
    <w:rsid w:val="2CA7DFE7"/>
    <w:rsid w:val="2D515FCE"/>
    <w:rsid w:val="2DBDE1F7"/>
    <w:rsid w:val="2E25AFA2"/>
    <w:rsid w:val="2EC3B1A9"/>
    <w:rsid w:val="2EFDCCC7"/>
    <w:rsid w:val="2FB12884"/>
    <w:rsid w:val="2FCB2032"/>
    <w:rsid w:val="30006D27"/>
    <w:rsid w:val="301D5282"/>
    <w:rsid w:val="30263F61"/>
    <w:rsid w:val="3034F8DC"/>
    <w:rsid w:val="30A93F54"/>
    <w:rsid w:val="30C0356E"/>
    <w:rsid w:val="314254D8"/>
    <w:rsid w:val="315FB68D"/>
    <w:rsid w:val="3164E0DA"/>
    <w:rsid w:val="31654C70"/>
    <w:rsid w:val="317AA095"/>
    <w:rsid w:val="31842681"/>
    <w:rsid w:val="323B9712"/>
    <w:rsid w:val="3247C203"/>
    <w:rsid w:val="32688C07"/>
    <w:rsid w:val="32C2653C"/>
    <w:rsid w:val="32F6CBBA"/>
    <w:rsid w:val="3330E96D"/>
    <w:rsid w:val="335E6D59"/>
    <w:rsid w:val="3445FBB1"/>
    <w:rsid w:val="347F4BE8"/>
    <w:rsid w:val="34BB270F"/>
    <w:rsid w:val="34C535DF"/>
    <w:rsid w:val="35143C20"/>
    <w:rsid w:val="352D6177"/>
    <w:rsid w:val="3574D98E"/>
    <w:rsid w:val="357EDF43"/>
    <w:rsid w:val="35940126"/>
    <w:rsid w:val="35D8791D"/>
    <w:rsid w:val="35FD2561"/>
    <w:rsid w:val="35FE1A8E"/>
    <w:rsid w:val="3656F8A2"/>
    <w:rsid w:val="36A4AE8D"/>
    <w:rsid w:val="36E8EBC4"/>
    <w:rsid w:val="371A8CA3"/>
    <w:rsid w:val="37501A77"/>
    <w:rsid w:val="375ACF1B"/>
    <w:rsid w:val="376486B4"/>
    <w:rsid w:val="376DD388"/>
    <w:rsid w:val="378FF1D0"/>
    <w:rsid w:val="38184C37"/>
    <w:rsid w:val="3820C60E"/>
    <w:rsid w:val="382BE78C"/>
    <w:rsid w:val="385F548C"/>
    <w:rsid w:val="38AC71CE"/>
    <w:rsid w:val="397D826A"/>
    <w:rsid w:val="39B826AA"/>
    <w:rsid w:val="39E19E92"/>
    <w:rsid w:val="3A03A987"/>
    <w:rsid w:val="3A22F562"/>
    <w:rsid w:val="3A552248"/>
    <w:rsid w:val="3B1BBACC"/>
    <w:rsid w:val="3B34B361"/>
    <w:rsid w:val="3BAFB05C"/>
    <w:rsid w:val="3C448D10"/>
    <w:rsid w:val="3C44AF9F"/>
    <w:rsid w:val="3C54C9CE"/>
    <w:rsid w:val="3C716295"/>
    <w:rsid w:val="3C740C8D"/>
    <w:rsid w:val="3C951F57"/>
    <w:rsid w:val="3CA5B271"/>
    <w:rsid w:val="3CDB8F68"/>
    <w:rsid w:val="3CE82A07"/>
    <w:rsid w:val="3D0CB57B"/>
    <w:rsid w:val="3D1E56A9"/>
    <w:rsid w:val="3DB5DF75"/>
    <w:rsid w:val="3DE5A5C4"/>
    <w:rsid w:val="3E221408"/>
    <w:rsid w:val="3E7EBCE6"/>
    <w:rsid w:val="3EC6563F"/>
    <w:rsid w:val="3F4B37C8"/>
    <w:rsid w:val="3F7EF3AC"/>
    <w:rsid w:val="3FA296F2"/>
    <w:rsid w:val="3FAFD41A"/>
    <w:rsid w:val="3FC2DA31"/>
    <w:rsid w:val="3FC9202C"/>
    <w:rsid w:val="409B3716"/>
    <w:rsid w:val="40AF9DD3"/>
    <w:rsid w:val="40D057BC"/>
    <w:rsid w:val="40E31D2E"/>
    <w:rsid w:val="411A268D"/>
    <w:rsid w:val="418352AE"/>
    <w:rsid w:val="418D0EF3"/>
    <w:rsid w:val="41C00262"/>
    <w:rsid w:val="4228AFC5"/>
    <w:rsid w:val="4292672D"/>
    <w:rsid w:val="430D259B"/>
    <w:rsid w:val="43195E3A"/>
    <w:rsid w:val="436EC97D"/>
    <w:rsid w:val="440E1C31"/>
    <w:rsid w:val="44134161"/>
    <w:rsid w:val="441BEE2A"/>
    <w:rsid w:val="44242853"/>
    <w:rsid w:val="442FABFB"/>
    <w:rsid w:val="4449AF4D"/>
    <w:rsid w:val="44B9E6CA"/>
    <w:rsid w:val="4504A87A"/>
    <w:rsid w:val="450BD144"/>
    <w:rsid w:val="4583EE3C"/>
    <w:rsid w:val="458EA5E2"/>
    <w:rsid w:val="46586A04"/>
    <w:rsid w:val="465C1692"/>
    <w:rsid w:val="46EE0998"/>
    <w:rsid w:val="4740D97F"/>
    <w:rsid w:val="477E328C"/>
    <w:rsid w:val="47934876"/>
    <w:rsid w:val="479D03DC"/>
    <w:rsid w:val="47C14B1F"/>
    <w:rsid w:val="47C34E5B"/>
    <w:rsid w:val="47CD6068"/>
    <w:rsid w:val="47E01375"/>
    <w:rsid w:val="47E51039"/>
    <w:rsid w:val="480D7066"/>
    <w:rsid w:val="48332FBD"/>
    <w:rsid w:val="48C1F651"/>
    <w:rsid w:val="48F55EBC"/>
    <w:rsid w:val="48FD67B4"/>
    <w:rsid w:val="494F9FEA"/>
    <w:rsid w:val="49AE7B46"/>
    <w:rsid w:val="49B65D13"/>
    <w:rsid w:val="49EBD7AF"/>
    <w:rsid w:val="4AA0CE0E"/>
    <w:rsid w:val="4AB675B7"/>
    <w:rsid w:val="4ABBAC4F"/>
    <w:rsid w:val="4B27674F"/>
    <w:rsid w:val="4B43C130"/>
    <w:rsid w:val="4B85BCB6"/>
    <w:rsid w:val="4BE0FFBC"/>
    <w:rsid w:val="4BE8D9EA"/>
    <w:rsid w:val="4C5BFF8C"/>
    <w:rsid w:val="4CA0DAFA"/>
    <w:rsid w:val="4CF3C304"/>
    <w:rsid w:val="4D85155F"/>
    <w:rsid w:val="4DE4BB8A"/>
    <w:rsid w:val="4DF900D8"/>
    <w:rsid w:val="4E0E2E04"/>
    <w:rsid w:val="4E104382"/>
    <w:rsid w:val="4E5063D2"/>
    <w:rsid w:val="4E7B3FEF"/>
    <w:rsid w:val="4F37E90F"/>
    <w:rsid w:val="4F8E69E9"/>
    <w:rsid w:val="4F93C423"/>
    <w:rsid w:val="4FA351C7"/>
    <w:rsid w:val="4FABA9B7"/>
    <w:rsid w:val="4FC0654C"/>
    <w:rsid w:val="4FCE258B"/>
    <w:rsid w:val="5044A82E"/>
    <w:rsid w:val="50705D17"/>
    <w:rsid w:val="5112037C"/>
    <w:rsid w:val="5112B931"/>
    <w:rsid w:val="516E8751"/>
    <w:rsid w:val="5193E70B"/>
    <w:rsid w:val="51BF6EF6"/>
    <w:rsid w:val="51EDEEF7"/>
    <w:rsid w:val="51F13F48"/>
    <w:rsid w:val="5222EA97"/>
    <w:rsid w:val="524DF975"/>
    <w:rsid w:val="529CD023"/>
    <w:rsid w:val="52A34553"/>
    <w:rsid w:val="52B2C35B"/>
    <w:rsid w:val="52BCBD9B"/>
    <w:rsid w:val="52DB91B1"/>
    <w:rsid w:val="531ABFB8"/>
    <w:rsid w:val="53F6E75A"/>
    <w:rsid w:val="5409C351"/>
    <w:rsid w:val="54154F7D"/>
    <w:rsid w:val="543C66CA"/>
    <w:rsid w:val="5589798D"/>
    <w:rsid w:val="55A5FACE"/>
    <w:rsid w:val="55DE6CA3"/>
    <w:rsid w:val="566F1CB2"/>
    <w:rsid w:val="568C14C0"/>
    <w:rsid w:val="568D3B82"/>
    <w:rsid w:val="56AAB978"/>
    <w:rsid w:val="56EEBE0C"/>
    <w:rsid w:val="5784B683"/>
    <w:rsid w:val="57A2D648"/>
    <w:rsid w:val="57A56DBA"/>
    <w:rsid w:val="57EA793A"/>
    <w:rsid w:val="580C4A2E"/>
    <w:rsid w:val="58387371"/>
    <w:rsid w:val="58562984"/>
    <w:rsid w:val="585F423D"/>
    <w:rsid w:val="586B0D37"/>
    <w:rsid w:val="58E5827B"/>
    <w:rsid w:val="595B3AAC"/>
    <w:rsid w:val="597D50BB"/>
    <w:rsid w:val="5993FD50"/>
    <w:rsid w:val="59C30C2C"/>
    <w:rsid w:val="5A2A3DED"/>
    <w:rsid w:val="5ACC5F66"/>
    <w:rsid w:val="5AEC0EEA"/>
    <w:rsid w:val="5B471167"/>
    <w:rsid w:val="5B54DC86"/>
    <w:rsid w:val="5B93B7FD"/>
    <w:rsid w:val="5C098A36"/>
    <w:rsid w:val="5C1773AD"/>
    <w:rsid w:val="5C19F0E8"/>
    <w:rsid w:val="5C7472F9"/>
    <w:rsid w:val="5CD1BE41"/>
    <w:rsid w:val="5CDF55C0"/>
    <w:rsid w:val="5CE489AD"/>
    <w:rsid w:val="5CF7E94A"/>
    <w:rsid w:val="5D3FBDC8"/>
    <w:rsid w:val="5D7AAC68"/>
    <w:rsid w:val="5DF4D358"/>
    <w:rsid w:val="5E06DED6"/>
    <w:rsid w:val="5E0743C7"/>
    <w:rsid w:val="5E137D93"/>
    <w:rsid w:val="5E23C4FC"/>
    <w:rsid w:val="5E301299"/>
    <w:rsid w:val="5E584AB5"/>
    <w:rsid w:val="5E7A928B"/>
    <w:rsid w:val="5EE6597D"/>
    <w:rsid w:val="5EF7BCC0"/>
    <w:rsid w:val="5F2CE126"/>
    <w:rsid w:val="5F81822F"/>
    <w:rsid w:val="5FA85367"/>
    <w:rsid w:val="60186BF5"/>
    <w:rsid w:val="603423D1"/>
    <w:rsid w:val="60397628"/>
    <w:rsid w:val="60BC24BE"/>
    <w:rsid w:val="60CF875F"/>
    <w:rsid w:val="60FEF0C7"/>
    <w:rsid w:val="6132502C"/>
    <w:rsid w:val="61BFEB21"/>
    <w:rsid w:val="61FDB414"/>
    <w:rsid w:val="624A9930"/>
    <w:rsid w:val="626BB139"/>
    <w:rsid w:val="62AB462B"/>
    <w:rsid w:val="63496FBA"/>
    <w:rsid w:val="63BCDF8C"/>
    <w:rsid w:val="63C00434"/>
    <w:rsid w:val="63DCF359"/>
    <w:rsid w:val="63E5B8C5"/>
    <w:rsid w:val="63E71928"/>
    <w:rsid w:val="64358A53"/>
    <w:rsid w:val="644CB566"/>
    <w:rsid w:val="64A6F688"/>
    <w:rsid w:val="64BCA607"/>
    <w:rsid w:val="650A7B79"/>
    <w:rsid w:val="653AE8FB"/>
    <w:rsid w:val="65662B9E"/>
    <w:rsid w:val="65954DD1"/>
    <w:rsid w:val="65CDACD3"/>
    <w:rsid w:val="65D84649"/>
    <w:rsid w:val="65F7B28E"/>
    <w:rsid w:val="661DCE0D"/>
    <w:rsid w:val="6635F965"/>
    <w:rsid w:val="6653EFD8"/>
    <w:rsid w:val="6675E9DD"/>
    <w:rsid w:val="67146A84"/>
    <w:rsid w:val="6741E3FB"/>
    <w:rsid w:val="674E2BCC"/>
    <w:rsid w:val="675F2C3C"/>
    <w:rsid w:val="67D24332"/>
    <w:rsid w:val="6812FD8A"/>
    <w:rsid w:val="6841A20B"/>
    <w:rsid w:val="687A8E2E"/>
    <w:rsid w:val="689B522E"/>
    <w:rsid w:val="68E9FD2B"/>
    <w:rsid w:val="69035186"/>
    <w:rsid w:val="6961D457"/>
    <w:rsid w:val="696B6C44"/>
    <w:rsid w:val="69BA84C7"/>
    <w:rsid w:val="69BFC49C"/>
    <w:rsid w:val="69CC658D"/>
    <w:rsid w:val="6A109ED0"/>
    <w:rsid w:val="6A11A081"/>
    <w:rsid w:val="6A179A1B"/>
    <w:rsid w:val="6A1DEB70"/>
    <w:rsid w:val="6A5C7664"/>
    <w:rsid w:val="6B04A40C"/>
    <w:rsid w:val="6BF2C41D"/>
    <w:rsid w:val="6C316910"/>
    <w:rsid w:val="6CAA8769"/>
    <w:rsid w:val="6CE4577B"/>
    <w:rsid w:val="6CEBECBD"/>
    <w:rsid w:val="6D66BEEC"/>
    <w:rsid w:val="6D98E4C2"/>
    <w:rsid w:val="6E0A849D"/>
    <w:rsid w:val="6E39C687"/>
    <w:rsid w:val="6E3D78AF"/>
    <w:rsid w:val="6E4DB90F"/>
    <w:rsid w:val="6E5ADF75"/>
    <w:rsid w:val="6E7AC4FD"/>
    <w:rsid w:val="6EF1AFCB"/>
    <w:rsid w:val="6EFF3895"/>
    <w:rsid w:val="6F7B6B5C"/>
    <w:rsid w:val="6F86E22B"/>
    <w:rsid w:val="6F8A06DE"/>
    <w:rsid w:val="6FB72506"/>
    <w:rsid w:val="6FBD584D"/>
    <w:rsid w:val="6FECC566"/>
    <w:rsid w:val="701EB29B"/>
    <w:rsid w:val="703C59F5"/>
    <w:rsid w:val="70A33E60"/>
    <w:rsid w:val="71452A32"/>
    <w:rsid w:val="717FE0F5"/>
    <w:rsid w:val="7185C360"/>
    <w:rsid w:val="723490EA"/>
    <w:rsid w:val="72A900E7"/>
    <w:rsid w:val="72AA9D85"/>
    <w:rsid w:val="72FF5951"/>
    <w:rsid w:val="731EE1A9"/>
    <w:rsid w:val="737A99D8"/>
    <w:rsid w:val="7401543B"/>
    <w:rsid w:val="7439D55B"/>
    <w:rsid w:val="744FDABA"/>
    <w:rsid w:val="7483B19D"/>
    <w:rsid w:val="74B732BF"/>
    <w:rsid w:val="75144244"/>
    <w:rsid w:val="751B760B"/>
    <w:rsid w:val="7577ED16"/>
    <w:rsid w:val="7595CE04"/>
    <w:rsid w:val="75A47AE7"/>
    <w:rsid w:val="76021752"/>
    <w:rsid w:val="7609F817"/>
    <w:rsid w:val="7655FA77"/>
    <w:rsid w:val="770C12A5"/>
    <w:rsid w:val="7727DA6C"/>
    <w:rsid w:val="7747EF85"/>
    <w:rsid w:val="77549CB2"/>
    <w:rsid w:val="775EBF41"/>
    <w:rsid w:val="77D00443"/>
    <w:rsid w:val="77E13DA8"/>
    <w:rsid w:val="77F21090"/>
    <w:rsid w:val="783F3CE7"/>
    <w:rsid w:val="7860E1D2"/>
    <w:rsid w:val="78782AD0"/>
    <w:rsid w:val="78ECABFE"/>
    <w:rsid w:val="796BDE92"/>
    <w:rsid w:val="7A203DE9"/>
    <w:rsid w:val="7A2FFEA1"/>
    <w:rsid w:val="7AA04494"/>
    <w:rsid w:val="7AA64DCA"/>
    <w:rsid w:val="7AAAA2AE"/>
    <w:rsid w:val="7AEC382C"/>
    <w:rsid w:val="7BBB64EF"/>
    <w:rsid w:val="7BC5FE72"/>
    <w:rsid w:val="7BCC1934"/>
    <w:rsid w:val="7C15EAE3"/>
    <w:rsid w:val="7C2C096F"/>
    <w:rsid w:val="7C85977B"/>
    <w:rsid w:val="7CB1C568"/>
    <w:rsid w:val="7CC50F2F"/>
    <w:rsid w:val="7D46A07F"/>
    <w:rsid w:val="7D56E00D"/>
    <w:rsid w:val="7D8A6E5E"/>
    <w:rsid w:val="7D8CD1EA"/>
    <w:rsid w:val="7DA72485"/>
    <w:rsid w:val="7DAC7499"/>
    <w:rsid w:val="7DC815C8"/>
    <w:rsid w:val="7DD9CF16"/>
    <w:rsid w:val="7DEEE674"/>
    <w:rsid w:val="7E153CFB"/>
    <w:rsid w:val="7E37C376"/>
    <w:rsid w:val="7E6D94FC"/>
    <w:rsid w:val="7EA21FC5"/>
    <w:rsid w:val="7ED1C176"/>
    <w:rsid w:val="7EEB47B3"/>
    <w:rsid w:val="7F033F27"/>
    <w:rsid w:val="7F85B5EE"/>
    <w:rsid w:val="7FBE1EBE"/>
    <w:rsid w:val="7FDAB7CB"/>
    <w:rsid w:val="7FDACDF3"/>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101A43B"/>
  <w15:docId w15:val="{977072D2-8DC6-4CBE-B484-59F456E9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108" w:type="dxa"/>
        <w:bottom w:w="4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val="0"/>
    </w:rPr>
  </w:style>
  <w:style w:type="character" w:styleId="FootnoteReference">
    <w:name w:val="footnote reference"/>
    <w:basedOn w:val="CaptionChar"/>
    <w:rPr>
      <w:i w:val="0"/>
      <w:vertAlign w:val="superscript"/>
    </w:rPr>
  </w:style>
  <w:style w:type="character" w:styleId="Hyperlink">
    <w:name w:val="Hyperlink"/>
    <w:basedOn w:val="CaptionChar"/>
    <w:rPr>
      <w:i w:val="0"/>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val="0"/>
      <w:color w:val="007020"/>
      <w:sz w:val="22"/>
    </w:rPr>
  </w:style>
  <w:style w:type="character" w:customStyle="1" w:styleId="DataTypeTok">
    <w:name w:val="DataTypeTok"/>
    <w:basedOn w:val="VerbatimChar"/>
    <w:rPr>
      <w:rFonts w:ascii="Consolas" w:hAnsi="Consolas"/>
      <w:i w:val="0"/>
      <w:color w:val="902000"/>
      <w:sz w:val="22"/>
    </w:rPr>
  </w:style>
  <w:style w:type="character" w:customStyle="1" w:styleId="DecValTok">
    <w:name w:val="DecValTok"/>
    <w:basedOn w:val="VerbatimChar"/>
    <w:rPr>
      <w:rFonts w:ascii="Consolas" w:hAnsi="Consolas"/>
      <w:i w:val="0"/>
      <w:color w:val="40A070"/>
      <w:sz w:val="22"/>
    </w:rPr>
  </w:style>
  <w:style w:type="character" w:customStyle="1" w:styleId="BaseNTok">
    <w:name w:val="BaseNTok"/>
    <w:basedOn w:val="VerbatimChar"/>
    <w:rPr>
      <w:rFonts w:ascii="Consolas" w:hAnsi="Consolas"/>
      <w:i w:val="0"/>
      <w:color w:val="40A070"/>
      <w:sz w:val="22"/>
    </w:rPr>
  </w:style>
  <w:style w:type="character" w:customStyle="1" w:styleId="FloatTok">
    <w:name w:val="FloatTok"/>
    <w:basedOn w:val="VerbatimChar"/>
    <w:rPr>
      <w:rFonts w:ascii="Consolas" w:hAnsi="Consolas"/>
      <w:i w:val="0"/>
      <w:color w:val="40A070"/>
      <w:sz w:val="22"/>
    </w:rPr>
  </w:style>
  <w:style w:type="character" w:customStyle="1" w:styleId="ConstantTok">
    <w:name w:val="ConstantTok"/>
    <w:basedOn w:val="VerbatimChar"/>
    <w:rPr>
      <w:rFonts w:ascii="Consolas" w:hAnsi="Consolas"/>
      <w:i w:val="0"/>
      <w:color w:val="880000"/>
      <w:sz w:val="22"/>
    </w:rPr>
  </w:style>
  <w:style w:type="character" w:customStyle="1" w:styleId="CharTok">
    <w:name w:val="CharTok"/>
    <w:basedOn w:val="VerbatimChar"/>
    <w:rPr>
      <w:rFonts w:ascii="Consolas" w:hAnsi="Consolas"/>
      <w:i w:val="0"/>
      <w:color w:val="4070A0"/>
      <w:sz w:val="22"/>
    </w:rPr>
  </w:style>
  <w:style w:type="character" w:customStyle="1" w:styleId="SpecialCharTok">
    <w:name w:val="SpecialCharTok"/>
    <w:basedOn w:val="VerbatimChar"/>
    <w:rPr>
      <w:rFonts w:ascii="Consolas" w:hAnsi="Consolas"/>
      <w:i w:val="0"/>
      <w:color w:val="4070A0"/>
      <w:sz w:val="22"/>
    </w:rPr>
  </w:style>
  <w:style w:type="character" w:customStyle="1" w:styleId="StringTok">
    <w:name w:val="StringTok"/>
    <w:basedOn w:val="VerbatimChar"/>
    <w:rPr>
      <w:rFonts w:ascii="Consolas" w:hAnsi="Consolas"/>
      <w:i w:val="0"/>
      <w:color w:val="4070A0"/>
      <w:sz w:val="22"/>
    </w:rPr>
  </w:style>
  <w:style w:type="character" w:customStyle="1" w:styleId="VerbatimStringTok">
    <w:name w:val="VerbatimStringTok"/>
    <w:basedOn w:val="VerbatimChar"/>
    <w:rPr>
      <w:rFonts w:ascii="Consolas" w:hAnsi="Consolas"/>
      <w:i w:val="0"/>
      <w:color w:val="4070A0"/>
      <w:sz w:val="22"/>
    </w:rPr>
  </w:style>
  <w:style w:type="character" w:customStyle="1" w:styleId="SpecialStringTok">
    <w:name w:val="SpecialStringTok"/>
    <w:basedOn w:val="VerbatimChar"/>
    <w:rPr>
      <w:rFonts w:ascii="Consolas" w:hAnsi="Consolas"/>
      <w:i w:val="0"/>
      <w:color w:val="BB6688"/>
      <w:sz w:val="22"/>
    </w:rPr>
  </w:style>
  <w:style w:type="character" w:customStyle="1" w:styleId="ImportTok">
    <w:name w:val="ImportTok"/>
    <w:basedOn w:val="VerbatimChar"/>
    <w:rPr>
      <w:rFonts w:ascii="Consolas" w:hAnsi="Consolas"/>
      <w:b/>
      <w:i w:val="0"/>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i w:val="0"/>
      <w:color w:val="007020"/>
      <w:sz w:val="22"/>
    </w:rPr>
  </w:style>
  <w:style w:type="character" w:customStyle="1" w:styleId="FunctionTok">
    <w:name w:val="FunctionTok"/>
    <w:basedOn w:val="VerbatimChar"/>
    <w:rPr>
      <w:rFonts w:ascii="Consolas" w:hAnsi="Consolas"/>
      <w:i w:val="0"/>
      <w:color w:val="06287E"/>
      <w:sz w:val="22"/>
    </w:rPr>
  </w:style>
  <w:style w:type="character" w:customStyle="1" w:styleId="VariableTok">
    <w:name w:val="VariableTok"/>
    <w:basedOn w:val="VerbatimChar"/>
    <w:rPr>
      <w:rFonts w:ascii="Consolas" w:hAnsi="Consolas"/>
      <w:i w:val="0"/>
      <w:color w:val="19177C"/>
      <w:sz w:val="22"/>
    </w:rPr>
  </w:style>
  <w:style w:type="character" w:customStyle="1" w:styleId="ControlFlowTok">
    <w:name w:val="ControlFlowTok"/>
    <w:basedOn w:val="VerbatimChar"/>
    <w:rPr>
      <w:rFonts w:ascii="Consolas" w:hAnsi="Consolas"/>
      <w:b/>
      <w:i w:val="0"/>
      <w:color w:val="007020"/>
      <w:sz w:val="22"/>
    </w:rPr>
  </w:style>
  <w:style w:type="character" w:customStyle="1" w:styleId="OperatorTok">
    <w:name w:val="OperatorTok"/>
    <w:basedOn w:val="VerbatimChar"/>
    <w:rPr>
      <w:rFonts w:ascii="Consolas" w:hAnsi="Consolas"/>
      <w:i w:val="0"/>
      <w:color w:val="666666"/>
      <w:sz w:val="22"/>
    </w:rPr>
  </w:style>
  <w:style w:type="character" w:customStyle="1" w:styleId="BuiltInTok">
    <w:name w:val="BuiltInTok"/>
    <w:basedOn w:val="VerbatimChar"/>
    <w:rPr>
      <w:rFonts w:ascii="Consolas" w:hAnsi="Consolas"/>
      <w:i w:val="0"/>
      <w:color w:val="008000"/>
      <w:sz w:val="22"/>
    </w:rPr>
  </w:style>
  <w:style w:type="character" w:customStyle="1" w:styleId="ExtensionTok">
    <w:name w:val="ExtensionTok"/>
    <w:basedOn w:val="VerbatimChar"/>
    <w:rPr>
      <w:rFonts w:ascii="Consolas" w:hAnsi="Consolas"/>
      <w:i w:val="0"/>
      <w:sz w:val="22"/>
    </w:rPr>
  </w:style>
  <w:style w:type="character" w:customStyle="1" w:styleId="PreprocessorTok">
    <w:name w:val="PreprocessorTok"/>
    <w:basedOn w:val="VerbatimChar"/>
    <w:rPr>
      <w:rFonts w:ascii="Consolas" w:hAnsi="Consolas"/>
      <w:i w:val="0"/>
      <w:color w:val="BC7A00"/>
      <w:sz w:val="22"/>
    </w:rPr>
  </w:style>
  <w:style w:type="character" w:customStyle="1" w:styleId="AttributeTok">
    <w:name w:val="AttributeTok"/>
    <w:basedOn w:val="VerbatimChar"/>
    <w:rPr>
      <w:rFonts w:ascii="Consolas" w:hAnsi="Consolas"/>
      <w:i w:val="0"/>
      <w:color w:val="7D9029"/>
      <w:sz w:val="22"/>
    </w:rPr>
  </w:style>
  <w:style w:type="character" w:customStyle="1" w:styleId="RegionMarkerTok">
    <w:name w:val="RegionMarkerTok"/>
    <w:basedOn w:val="VerbatimChar"/>
    <w:rPr>
      <w:rFonts w:ascii="Consolas" w:hAnsi="Consolas"/>
      <w:i w:val="0"/>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i w:val="0"/>
      <w:color w:val="FF0000"/>
      <w:sz w:val="22"/>
    </w:rPr>
  </w:style>
  <w:style w:type="character" w:customStyle="1" w:styleId="ErrorTok">
    <w:name w:val="ErrorTok"/>
    <w:basedOn w:val="VerbatimChar"/>
    <w:rPr>
      <w:rFonts w:ascii="Consolas" w:hAnsi="Consolas"/>
      <w:b/>
      <w:i w:val="0"/>
      <w:color w:val="FF0000"/>
      <w:sz w:val="22"/>
    </w:rPr>
  </w:style>
  <w:style w:type="character" w:customStyle="1" w:styleId="NormalTok">
    <w:name w:val="NormalTok"/>
    <w:basedOn w:val="VerbatimChar"/>
    <w:rPr>
      <w:rFonts w:ascii="Consolas" w:hAnsi="Consolas"/>
      <w:i w:val="0"/>
      <w:sz w:val="22"/>
    </w:rPr>
  </w:style>
  <w:style w:type="paragraph" w:styleId="Header">
    <w:name w:val="header"/>
    <w:basedOn w:val="Normal"/>
    <w:link w:val="HeaderChar"/>
    <w:rsid w:val="00FC0180"/>
    <w:pPr>
      <w:tabs>
        <w:tab w:val="center" w:pos="4680"/>
        <w:tab w:val="right" w:pos="9360"/>
      </w:tabs>
      <w:spacing w:after="0"/>
    </w:pPr>
  </w:style>
  <w:style w:type="character" w:customStyle="1" w:styleId="HeaderChar">
    <w:name w:val="Header Char"/>
    <w:basedOn w:val="DefaultParagraphFont"/>
    <w:link w:val="Header"/>
    <w:rsid w:val="00FC0180"/>
  </w:style>
  <w:style w:type="paragraph" w:styleId="Footer">
    <w:name w:val="footer"/>
    <w:basedOn w:val="Normal"/>
    <w:link w:val="FooterChar"/>
    <w:rsid w:val="00FC0180"/>
    <w:pPr>
      <w:tabs>
        <w:tab w:val="center" w:pos="4680"/>
        <w:tab w:val="right" w:pos="9360"/>
      </w:tabs>
      <w:spacing w:after="0"/>
    </w:pPr>
  </w:style>
  <w:style w:type="character" w:customStyle="1" w:styleId="FooterChar">
    <w:name w:val="Footer Char"/>
    <w:basedOn w:val="DefaultParagraphFont"/>
    <w:link w:val="Footer"/>
    <w:rsid w:val="00FC0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Moon, David</cp:lastModifiedBy>
  <cp:revision>361</cp:revision>
  <dcterms:created xsi:type="dcterms:W3CDTF">2026-10-07T23:23:00Z</dcterms:created>
  <dcterms:modified xsi:type="dcterms:W3CDTF">2026-10-08T19:04:00Z</dcterms:modified>
</cp:coreProperties>
</file>